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tbl>
      <w:tblPr>
        <w:tblStyle w:val="documentskn-slm1nameSecparagraph"/>
        <w:tblW w:w="13678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50"/>
        <w:gridCol w:w="9280"/>
        <w:gridCol w:w="3141"/>
        <w:gridCol w:w="7"/>
        <w:gridCol w:w="793"/>
        <w:gridCol w:w="7"/>
      </w:tblGrid>
      <w:tr w:rsidR="0038567F" w14:paraId="7447835E" w14:textId="77777777" w:rsidTr="00F5236F">
        <w:trPr>
          <w:trHeight w:val="640"/>
          <w:tblCellSpacing w:w="0" w:type="dxa"/>
        </w:trPr>
        <w:tc>
          <w:tcPr>
            <w:tcW w:w="450" w:type="dxa"/>
            <w:shd w:val="clear" w:color="auto" w:fill="CCE1ED"/>
            <w:tcMar>
              <w:top w:w="800" w:type="dxa"/>
              <w:left w:w="0" w:type="dxa"/>
              <w:bottom w:w="360" w:type="dxa"/>
              <w:right w:w="0" w:type="dxa"/>
            </w:tcMar>
            <w:hideMark/>
          </w:tcPr>
          <w:p w14:paraId="6067EF41" w14:textId="5CC18B57" w:rsidR="0038567F" w:rsidRDefault="0038567F">
            <w:pP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  <w:tc>
          <w:tcPr>
            <w:tcW w:w="9280" w:type="dxa"/>
            <w:shd w:val="clear" w:color="auto" w:fill="CCE1ED"/>
            <w:tcMar>
              <w:top w:w="800" w:type="dxa"/>
              <w:left w:w="0" w:type="dxa"/>
              <w:bottom w:w="360" w:type="dxa"/>
              <w:right w:w="0" w:type="dxa"/>
            </w:tcMar>
            <w:hideMark/>
          </w:tcPr>
          <w:p w14:paraId="45DDA3B7" w14:textId="3A61830B" w:rsidR="004D721B" w:rsidRPr="00F5236F" w:rsidRDefault="00000000" w:rsidP="00356078">
            <w:pPr>
              <w:pStyle w:val="documentskn-slm1namediv"/>
              <w:tabs>
                <w:tab w:val="left" w:pos="2520"/>
              </w:tabs>
              <w:spacing w:line="460" w:lineRule="atLeast"/>
              <w:ind w:left="-795" w:right="-3105"/>
              <w:jc w:val="center"/>
              <w:rPr>
                <w:rStyle w:val="documentskn-slm1nameSecparagraphname"/>
                <w:rFonts w:ascii="Montserrat" w:eastAsia="Montserrat" w:hAnsi="Montserrat" w:cs="Montserrat"/>
                <w:b/>
                <w:bCs/>
                <w:caps/>
                <w:color w:val="000000"/>
                <w:spacing w:val="18"/>
                <w:sz w:val="42"/>
                <w:szCs w:val="42"/>
                <w:shd w:val="clear" w:color="auto" w:fill="auto"/>
              </w:rPr>
            </w:pPr>
            <w:r w:rsidRPr="00F5236F">
              <w:rPr>
                <w:rStyle w:val="span"/>
                <w:rFonts w:ascii="Montserrat" w:eastAsia="Montserrat" w:hAnsi="Montserrat" w:cs="Montserrat"/>
                <w:b/>
                <w:bCs/>
                <w:caps/>
                <w:color w:val="000000"/>
                <w:spacing w:val="18"/>
                <w:sz w:val="42"/>
                <w:szCs w:val="42"/>
              </w:rPr>
              <w:t>NA</w:t>
            </w:r>
            <w:r w:rsidR="00D834AD">
              <w:rPr>
                <w:rStyle w:val="span"/>
                <w:rFonts w:ascii="Montserrat" w:eastAsia="Montserrat" w:hAnsi="Montserrat" w:cs="Montserrat"/>
                <w:b/>
                <w:bCs/>
                <w:caps/>
                <w:color w:val="000000"/>
                <w:spacing w:val="18"/>
                <w:sz w:val="42"/>
                <w:szCs w:val="42"/>
              </w:rPr>
              <w:t>thnael</w:t>
            </w:r>
            <w:r w:rsidRPr="00F5236F">
              <w:rPr>
                <w:rStyle w:val="span"/>
                <w:rFonts w:ascii="Montserrat" w:eastAsia="Montserrat" w:hAnsi="Montserrat" w:cs="Montserrat"/>
                <w:b/>
                <w:bCs/>
                <w:caps/>
                <w:color w:val="000000"/>
                <w:spacing w:val="18"/>
                <w:sz w:val="42"/>
                <w:szCs w:val="42"/>
              </w:rPr>
              <w:t xml:space="preserve"> </w:t>
            </w:r>
            <w:r w:rsidR="00D834AD">
              <w:rPr>
                <w:rStyle w:val="span"/>
                <w:rFonts w:ascii="Montserrat" w:eastAsia="Montserrat" w:hAnsi="Montserrat" w:cs="Montserrat"/>
                <w:b/>
                <w:bCs/>
                <w:caps/>
                <w:color w:val="000000"/>
                <w:spacing w:val="18"/>
                <w:sz w:val="42"/>
                <w:szCs w:val="42"/>
              </w:rPr>
              <w:t>sherry jangara</w:t>
            </w:r>
          </w:p>
          <w:p w14:paraId="0E527D7D" w14:textId="4F072B96" w:rsidR="00356078" w:rsidRDefault="00381E17" w:rsidP="00356078">
            <w:pPr>
              <w:pStyle w:val="documentskn-slm1namediv"/>
              <w:tabs>
                <w:tab w:val="left" w:pos="2520"/>
              </w:tabs>
              <w:spacing w:line="460" w:lineRule="atLeast"/>
              <w:ind w:left="-795" w:right="-3105"/>
              <w:jc w:val="center"/>
              <w:rPr>
                <w:rStyle w:val="documentskn-slm1nameSecparagraphname"/>
                <w:rFonts w:ascii="Montserrat" w:eastAsia="Montserrat" w:hAnsi="Montserrat" w:cs="Montserrat"/>
                <w:b/>
                <w:bCs/>
                <w:caps/>
                <w:color w:val="000000"/>
                <w:spacing w:val="18"/>
                <w:sz w:val="40"/>
                <w:szCs w:val="40"/>
                <w:shd w:val="clear" w:color="auto" w:fill="auto"/>
              </w:rPr>
            </w:pPr>
            <w:r>
              <w:rPr>
                <w:rFonts w:ascii="Montserrat" w:eastAsia="Montserrat" w:hAnsi="Montserrat" w:cs="Montserrat"/>
                <w:b/>
                <w:bCs/>
                <w:caps/>
                <w:noProof/>
                <w:color w:val="000000"/>
                <w:spacing w:val="18"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DBB5F8E" wp14:editId="202E5D4C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99060</wp:posOffset>
                      </wp:positionV>
                      <wp:extent cx="2867025" cy="371475"/>
                      <wp:effectExtent l="0" t="0" r="0" b="9525"/>
                      <wp:wrapNone/>
                      <wp:docPr id="6" name="Text Box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67025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BD8EE2A" w14:textId="12F17CF4" w:rsidR="00356078" w:rsidRPr="00297EF1" w:rsidRDefault="009E48AD" w:rsidP="00356078">
                                  <w:pPr>
                                    <w:rPr>
                                      <w:rStyle w:val="Hyperlink"/>
                                      <w:color w:val="00B0F0"/>
                                    </w:rPr>
                                  </w:pPr>
                                  <w:r w:rsidRPr="00297EF1">
                                    <w:rPr>
                                      <w:rStyle w:val="Hyperlink"/>
                                      <w:b/>
                                      <w:bCs/>
                                      <w:color w:val="00B0F0"/>
                                      <w:sz w:val="28"/>
                                      <w:szCs w:val="28"/>
                                    </w:rPr>
                                    <w:t>https://</w:t>
                                  </w:r>
                                  <w:r w:rsidR="00381E17">
                                    <w:rPr>
                                      <w:rStyle w:val="Hyperlink"/>
                                      <w:b/>
                                      <w:bCs/>
                                      <w:color w:val="00B0F0"/>
                                      <w:sz w:val="28"/>
                                      <w:szCs w:val="28"/>
                                    </w:rPr>
                                    <w:t>nathnael-sherry</w:t>
                                  </w:r>
                                  <w:r w:rsidRPr="00297EF1">
                                    <w:rPr>
                                      <w:rStyle w:val="Hyperlink"/>
                                      <w:b/>
                                      <w:bCs/>
                                      <w:color w:val="00B0F0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 w:rsidR="00381E17">
                                    <w:rPr>
                                      <w:rStyle w:val="Hyperlink"/>
                                      <w:b/>
                                      <w:bCs/>
                                      <w:color w:val="00B0F0"/>
                                      <w:sz w:val="28"/>
                                      <w:szCs w:val="28"/>
                                    </w:rPr>
                                    <w:t>vercel</w:t>
                                  </w:r>
                                  <w:r w:rsidRPr="00297EF1">
                                    <w:rPr>
                                      <w:rStyle w:val="Hyperlink"/>
                                      <w:b/>
                                      <w:bCs/>
                                      <w:color w:val="00B0F0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 w:rsidR="00381E17">
                                    <w:rPr>
                                      <w:rStyle w:val="Hyperlink"/>
                                      <w:b/>
                                      <w:bCs/>
                                      <w:color w:val="00B0F0"/>
                                      <w:sz w:val="28"/>
                                      <w:szCs w:val="28"/>
                                    </w:rPr>
                                    <w:t>app</w:t>
                                  </w:r>
                                  <w:r w:rsidRPr="00297EF1">
                                    <w:rPr>
                                      <w:rStyle w:val="Hyperlink"/>
                                      <w:b/>
                                      <w:bCs/>
                                      <w:color w:val="00B0F0"/>
                                      <w:sz w:val="28"/>
                                      <w:szCs w:val="28"/>
                                    </w:rPr>
                                    <w:t>/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BB5F8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6" type="#_x0000_t202" style="position:absolute;left:0;text-align:left;margin-left:19.5pt;margin-top:7.8pt;width:225.7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" filled="f" stroked="f">
                      <v:textbox>
                        <w:txbxContent>
                          <w:p w14:paraId="2BD8EE2A" w14:textId="12F17CF4" w:rsidR="00356078" w:rsidRPr="00297EF1" w:rsidRDefault="009E48AD" w:rsidP="00356078">
                            <w:pPr>
                              <w:rPr>
                                <w:rStyle w:val="Hyperlink"/>
                                <w:color w:val="00B0F0"/>
                              </w:rPr>
                            </w:pPr>
                            <w:r w:rsidRPr="00297EF1">
                              <w:rPr>
                                <w:rStyle w:val="Hyperlink"/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  <w:t>https://</w:t>
                            </w:r>
                            <w:r w:rsidR="00381E17">
                              <w:rPr>
                                <w:rStyle w:val="Hyperlink"/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  <w:t>nathnael-sherry</w:t>
                            </w:r>
                            <w:r w:rsidRPr="00297EF1">
                              <w:rPr>
                                <w:rStyle w:val="Hyperlink"/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  <w:t>.</w:t>
                            </w:r>
                            <w:r w:rsidR="00381E17">
                              <w:rPr>
                                <w:rStyle w:val="Hyperlink"/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  <w:t>vercel</w:t>
                            </w:r>
                            <w:r w:rsidRPr="00297EF1">
                              <w:rPr>
                                <w:rStyle w:val="Hyperlink"/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  <w:t>.</w:t>
                            </w:r>
                            <w:r w:rsidR="00381E17">
                              <w:rPr>
                                <w:rStyle w:val="Hyperlink"/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  <w:t>app</w:t>
                            </w:r>
                            <w:r w:rsidRPr="00297EF1">
                              <w:rPr>
                                <w:rStyle w:val="Hyperlink"/>
                                <w:b/>
                                <w:bCs/>
                                <w:color w:val="00B0F0"/>
                                <w:sz w:val="28"/>
                                <w:szCs w:val="28"/>
                              </w:rPr>
                              <w:t>/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0198E25F" wp14:editId="27406F3C">
                  <wp:simplePos x="0" y="0"/>
                  <wp:positionH relativeFrom="column">
                    <wp:posOffset>3914775</wp:posOffset>
                  </wp:positionH>
                  <wp:positionV relativeFrom="paragraph">
                    <wp:posOffset>142875</wp:posOffset>
                  </wp:positionV>
                  <wp:extent cx="219075" cy="219075"/>
                  <wp:effectExtent l="0" t="0" r="9525" b="9525"/>
                  <wp:wrapSquare wrapText="bothSides"/>
                  <wp:docPr id="16" name="Picture 16" descr="THE NEW LINKEDIN LOGO PNG FOR 2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THE NEW LINKEDIN LOGO PNG FOR 20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E48AD"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00635718" wp14:editId="40AC901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151130</wp:posOffset>
                  </wp:positionV>
                  <wp:extent cx="295275" cy="288290"/>
                  <wp:effectExtent l="0" t="0" r="9525" b="0"/>
                  <wp:wrapTight wrapText="bothSides">
                    <wp:wrapPolygon edited="0">
                      <wp:start x="1394" y="0"/>
                      <wp:lineTo x="0" y="4282"/>
                      <wp:lineTo x="0" y="18555"/>
                      <wp:lineTo x="12542" y="19982"/>
                      <wp:lineTo x="20903" y="19982"/>
                      <wp:lineTo x="20903" y="7137"/>
                      <wp:lineTo x="18116" y="0"/>
                      <wp:lineTo x="1394" y="0"/>
                    </wp:wrapPolygon>
                  </wp:wrapTight>
                  <wp:docPr id="4" name="Picture 4" descr="Web icon PNG and SVG Vector Fre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eb icon PNG and SVG Vector Free 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8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48" w:type="dxa"/>
            <w:gridSpan w:val="2"/>
            <w:shd w:val="clear" w:color="auto" w:fill="CCE1ED"/>
            <w:tcMar>
              <w:top w:w="800" w:type="dxa"/>
              <w:left w:w="0" w:type="dxa"/>
              <w:bottom w:w="360" w:type="dxa"/>
              <w:right w:w="0" w:type="dxa"/>
            </w:tcMar>
            <w:hideMark/>
          </w:tcPr>
          <w:p w14:paraId="0DA4D4F8" w14:textId="78D4E7F5" w:rsidR="0038567F" w:rsidRDefault="00381E17" w:rsidP="000B158A">
            <w:pPr>
              <w:pStyle w:val="documentskn-slm1namediv"/>
              <w:spacing w:line="460" w:lineRule="atLeast"/>
              <w:ind w:right="390"/>
              <w:rPr>
                <w:rStyle w:val="span"/>
                <w:rFonts w:ascii="Montserrat" w:eastAsia="Montserrat" w:hAnsi="Montserrat" w:cs="Montserrat"/>
                <w:b/>
                <w:bCs/>
                <w:caps/>
                <w:color w:val="000000"/>
                <w:spacing w:val="18"/>
                <w:sz w:val="40"/>
                <w:szCs w:val="40"/>
              </w:rPr>
            </w:pPr>
            <w:r>
              <w:rPr>
                <w:rFonts w:ascii="Montserrat" w:eastAsia="Montserrat" w:hAnsi="Montserrat" w:cs="Montserrat"/>
                <w:b/>
                <w:bCs/>
                <w:caps/>
                <w:noProof/>
                <w:color w:val="000000"/>
                <w:spacing w:val="18"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84DCB8A" wp14:editId="68EFEE40">
                      <wp:simplePos x="0" y="0"/>
                      <wp:positionH relativeFrom="column">
                        <wp:posOffset>-1844675</wp:posOffset>
                      </wp:positionH>
                      <wp:positionV relativeFrom="paragraph">
                        <wp:posOffset>433705</wp:posOffset>
                      </wp:positionV>
                      <wp:extent cx="3114675" cy="285750"/>
                      <wp:effectExtent l="0" t="0" r="0" b="0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14675" cy="285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17563C" w14:textId="704DE13C" w:rsidR="00356078" w:rsidRPr="00381E17" w:rsidRDefault="00297EF1" w:rsidP="00356078">
                                  <w:pPr>
                                    <w:rPr>
                                      <w:b/>
                                      <w:bCs/>
                                      <w:color w:val="00B0F0"/>
                                      <w:u w:val="single"/>
                                    </w:rPr>
                                  </w:pPr>
                                  <w:r w:rsidRPr="00381E17">
                                    <w:rPr>
                                      <w:b/>
                                      <w:bCs/>
                                      <w:color w:val="00B0F0"/>
                                      <w:u w:val="single"/>
                                    </w:rPr>
                                    <w:t>https://www.linkedin.com/in/nathnael-sherry</w:t>
                                  </w:r>
                                </w:p>
                                <w:p w14:paraId="7CE31819" w14:textId="77777777" w:rsidR="00381E17" w:rsidRPr="00381E17" w:rsidRDefault="00381E17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4DCB8A" id="Text Box 7" o:spid="_x0000_s1027" type="#_x0000_t202" style="position:absolute;margin-left:-145.25pt;margin-top:34.15pt;width:245.25pt;height:2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" filled="f" stroked="f">
                      <v:textbox>
                        <w:txbxContent>
                          <w:p w14:paraId="7817563C" w14:textId="704DE13C" w:rsidR="00356078" w:rsidRPr="00381E17" w:rsidRDefault="00297EF1" w:rsidP="00356078">
                            <w:pPr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</w:pPr>
                            <w:r w:rsidRPr="00381E17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https://www.linkedin.com/in/nathnael-sherry</w:t>
                            </w:r>
                          </w:p>
                          <w:p w14:paraId="7CE31819" w14:textId="77777777" w:rsidR="00381E17" w:rsidRPr="00381E17" w:rsidRDefault="00381E1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00" w:type="dxa"/>
            <w:gridSpan w:val="2"/>
            <w:shd w:val="clear" w:color="auto" w:fill="CCE1ED"/>
            <w:tcMar>
              <w:top w:w="800" w:type="dxa"/>
              <w:left w:w="0" w:type="dxa"/>
              <w:bottom w:w="360" w:type="dxa"/>
              <w:right w:w="0" w:type="dxa"/>
            </w:tcMar>
            <w:hideMark/>
          </w:tcPr>
          <w:p w14:paraId="078AD62F" w14:textId="77777777" w:rsidR="0038567F" w:rsidRDefault="0038567F">
            <w:pPr>
              <w:pStyle w:val="documentskn-slm1nameSecparagraphhmrgcellParagraph"/>
              <w:pBdr>
                <w:top w:val="none" w:sz="0" w:space="0" w:color="auto"/>
              </w:pBdr>
              <w:rPr>
                <w:rStyle w:val="documentskn-slm1nameSecparagraphhmrgcell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</w:tr>
      <w:tr w:rsidR="0038567F" w14:paraId="2C9CC3D7" w14:textId="77777777" w:rsidTr="004D721B">
        <w:trPr>
          <w:gridAfter w:val="1"/>
          <w:wAfter w:w="7" w:type="dxa"/>
          <w:tblCellSpacing w:w="0" w:type="dxa"/>
        </w:trPr>
        <w:tc>
          <w:tcPr>
            <w:tcW w:w="450" w:type="dxa"/>
            <w:shd w:val="clear" w:color="FFFFFF" w:fill="404040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687931F" w14:textId="154B8FC3" w:rsidR="0038567F" w:rsidRDefault="00846800">
            <w:pPr>
              <w:pStyle w:val="documentskn-slm1CNTCSectionhmrgcellParagraph"/>
              <w:pBdr>
                <w:top w:val="none" w:sz="0" w:space="0" w:color="auto"/>
              </w:pBdr>
              <w:shd w:val="clear" w:color="auto" w:fill="auto"/>
              <w:spacing w:line="20" w:lineRule="exact"/>
              <w:rPr>
                <w:rStyle w:val="documentskn-slm1CNTCSectionhmrgcell"/>
                <w:rFonts w:ascii="Open Sans" w:eastAsia="Open Sans" w:hAnsi="Open Sans" w:cs="Open Sans"/>
                <w:color w:val="000000"/>
                <w:sz w:val="20"/>
                <w:szCs w:val="20"/>
                <w:shd w:val="clear" w:color="auto" w:fill="auto"/>
              </w:rPr>
            </w:pPr>
            <w:r>
              <w:rPr>
                <w:rStyle w:val="documentskn-slm1paragraph"/>
                <w:rFonts w:ascii="Open Sans" w:eastAsia="Open Sans" w:hAnsi="Open Sans" w:cs="Open Sans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5070DB54" wp14:editId="07978379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24765</wp:posOffset>
                  </wp:positionV>
                  <wp:extent cx="266700" cy="266700"/>
                  <wp:effectExtent l="0" t="0" r="0" b="0"/>
                  <wp:wrapNone/>
                  <wp:docPr id="100002" name="Picture 1000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2" name="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421" w:type="dxa"/>
            <w:gridSpan w:val="2"/>
            <w:shd w:val="clear" w:color="FFFFFF" w:fill="404040"/>
            <w:tcMar>
              <w:top w:w="200" w:type="dxa"/>
              <w:left w:w="0" w:type="dxa"/>
              <w:bottom w:w="0" w:type="dxa"/>
              <w:right w:w="0" w:type="dxa"/>
            </w:tcMar>
            <w:vAlign w:val="bottom"/>
            <w:hideMark/>
          </w:tcPr>
          <w:tbl>
            <w:tblPr>
              <w:tblW w:w="10890" w:type="dxa"/>
              <w:tblLayout w:type="fixed"/>
              <w:tblLook w:val="04A0" w:firstRow="1" w:lastRow="0" w:firstColumn="1" w:lastColumn="0" w:noHBand="0" w:noVBand="1"/>
            </w:tblPr>
            <w:tblGrid>
              <w:gridCol w:w="3481"/>
              <w:gridCol w:w="3359"/>
              <w:gridCol w:w="4050"/>
            </w:tblGrid>
            <w:tr w:rsidR="0038567F" w14:paraId="25C4521F" w14:textId="77777777" w:rsidTr="00356078">
              <w:tc>
                <w:tcPr>
                  <w:tcW w:w="3481" w:type="dxa"/>
                  <w:tcMar>
                    <w:top w:w="100" w:type="dxa"/>
                    <w:left w:w="380" w:type="dxa"/>
                    <w:right w:w="300" w:type="dxa"/>
                  </w:tcMar>
                  <w:vAlign w:val="center"/>
                </w:tcPr>
                <w:p w14:paraId="4A2414B5" w14:textId="2DB59F76" w:rsidR="0038567F" w:rsidRDefault="00846800">
                  <w:pPr>
                    <w:pStyle w:val="div"/>
                    <w:tabs>
                      <w:tab w:val="left" w:pos="0"/>
                    </w:tabs>
                    <w:spacing w:after="300" w:line="260" w:lineRule="exact"/>
                    <w:rPr>
                      <w:rStyle w:val="documentskn-slm1paragraph"/>
                      <w:rFonts w:ascii="Open Sans" w:eastAsia="Open Sans" w:hAnsi="Open Sans" w:cs="Open Sans"/>
                      <w:color w:val="000000"/>
                      <w:sz w:val="20"/>
                      <w:szCs w:val="20"/>
                    </w:rPr>
                  </w:pPr>
                  <w:r>
                    <w:rPr>
                      <w:rStyle w:val="documentskn-slm1paragraph"/>
                      <w:rFonts w:ascii="Open Sans" w:eastAsia="Open Sans" w:hAnsi="Open Sans" w:cs="Open Sans"/>
                      <w:noProof/>
                      <w:color w:val="000000"/>
                      <w:sz w:val="20"/>
                      <w:szCs w:val="20"/>
                    </w:rPr>
                    <w:drawing>
                      <wp:anchor distT="0" distB="0" distL="114300" distR="114300" simplePos="0" relativeHeight="251659264" behindDoc="0" locked="0" layoutInCell="1" allowOverlap="1" wp14:anchorId="1AA4A7D3" wp14:editId="052C4029">
                        <wp:simplePos x="0" y="0"/>
                        <wp:positionH relativeFrom="column">
                          <wp:posOffset>1883410</wp:posOffset>
                        </wp:positionH>
                        <wp:positionV relativeFrom="paragraph">
                          <wp:posOffset>-40640</wp:posOffset>
                        </wp:positionV>
                        <wp:extent cx="292100" cy="276225"/>
                        <wp:effectExtent l="0" t="0" r="0" b="9525"/>
                        <wp:wrapNone/>
                        <wp:docPr id="100004" name="Picture 10000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4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100" cy="276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D834AD">
                    <w:rPr>
                      <w:rStyle w:val="whiteTxt"/>
                      <w:rFonts w:ascii="Open Sans" w:eastAsia="Open Sans" w:hAnsi="Open Sans" w:cs="Open Sans"/>
                      <w:sz w:val="20"/>
                      <w:szCs w:val="20"/>
                    </w:rPr>
                    <w:t>nathnaelsherry</w:t>
                  </w:r>
                  <w:r>
                    <w:rPr>
                      <w:rStyle w:val="whiteTxt"/>
                      <w:rFonts w:ascii="Open Sans" w:eastAsia="Open Sans" w:hAnsi="Open Sans" w:cs="Open Sans"/>
                      <w:sz w:val="20"/>
                      <w:szCs w:val="20"/>
                    </w:rPr>
                    <w:t>@outlook.com</w:t>
                  </w:r>
                </w:p>
              </w:tc>
              <w:tc>
                <w:tcPr>
                  <w:tcW w:w="3359" w:type="dxa"/>
                  <w:tcMar>
                    <w:top w:w="100" w:type="dxa"/>
                    <w:left w:w="380" w:type="dxa"/>
                    <w:right w:w="300" w:type="dxa"/>
                  </w:tcMar>
                  <w:vAlign w:val="center"/>
                </w:tcPr>
                <w:p w14:paraId="653B34C0" w14:textId="769E8816" w:rsidR="0038567F" w:rsidRDefault="007F484B">
                  <w:pPr>
                    <w:pStyle w:val="div"/>
                    <w:tabs>
                      <w:tab w:val="left" w:pos="0"/>
                    </w:tabs>
                    <w:spacing w:after="300" w:line="260" w:lineRule="exact"/>
                    <w:rPr>
                      <w:rStyle w:val="documentskn-slm1paragraph"/>
                      <w:rFonts w:ascii="Open Sans" w:eastAsia="Open Sans" w:hAnsi="Open Sans" w:cs="Open Sans"/>
                      <w:color w:val="000000"/>
                      <w:sz w:val="20"/>
                      <w:szCs w:val="2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7696" behindDoc="1" locked="0" layoutInCell="1" allowOverlap="1" wp14:anchorId="0D7451A1" wp14:editId="4E8F21C8">
                        <wp:simplePos x="0" y="0"/>
                        <wp:positionH relativeFrom="column">
                          <wp:posOffset>1625600</wp:posOffset>
                        </wp:positionH>
                        <wp:positionV relativeFrom="paragraph">
                          <wp:posOffset>-158750</wp:posOffset>
                        </wp:positionV>
                        <wp:extent cx="285750" cy="285750"/>
                        <wp:effectExtent l="0" t="0" r="0" b="0"/>
                        <wp:wrapTight wrapText="bothSides">
                          <wp:wrapPolygon edited="0">
                            <wp:start x="5760" y="0"/>
                            <wp:lineTo x="0" y="7200"/>
                            <wp:lineTo x="0" y="11520"/>
                            <wp:lineTo x="2880" y="20160"/>
                            <wp:lineTo x="17280" y="20160"/>
                            <wp:lineTo x="20160" y="10080"/>
                            <wp:lineTo x="20160" y="7200"/>
                            <wp:lineTo x="14400" y="0"/>
                            <wp:lineTo x="5760" y="0"/>
                          </wp:wrapPolygon>
                        </wp:wrapTight>
                        <wp:docPr id="3" name="Picture 3" descr="GitHub Logos and Usage · GitHub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GitHub Logos and Usage · GitHub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" cy="285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846800">
                    <w:rPr>
                      <w:rStyle w:val="whiteTxt"/>
                      <w:rFonts w:ascii="Open Sans" w:eastAsia="Open Sans" w:hAnsi="Open Sans" w:cs="Open Sans"/>
                      <w:sz w:val="20"/>
                      <w:szCs w:val="20"/>
                    </w:rPr>
                    <w:t>+254</w:t>
                  </w:r>
                  <w:r w:rsidR="004D721B">
                    <w:rPr>
                      <w:rStyle w:val="whiteTxt"/>
                      <w:rFonts w:ascii="Open Sans" w:eastAsia="Open Sans" w:hAnsi="Open Sans" w:cs="Open Sans"/>
                      <w:sz w:val="20"/>
                      <w:szCs w:val="20"/>
                    </w:rPr>
                    <w:t xml:space="preserve"> </w:t>
                  </w:r>
                  <w:r w:rsidR="00846800">
                    <w:rPr>
                      <w:rStyle w:val="whiteTxt"/>
                      <w:rFonts w:ascii="Open Sans" w:eastAsia="Open Sans" w:hAnsi="Open Sans" w:cs="Open Sans"/>
                      <w:sz w:val="20"/>
                      <w:szCs w:val="20"/>
                    </w:rPr>
                    <w:t>7</w:t>
                  </w:r>
                  <w:r w:rsidR="00D834AD">
                    <w:rPr>
                      <w:rStyle w:val="whiteTxt"/>
                      <w:rFonts w:ascii="Open Sans" w:eastAsia="Open Sans" w:hAnsi="Open Sans" w:cs="Open Sans"/>
                      <w:sz w:val="20"/>
                      <w:szCs w:val="20"/>
                    </w:rPr>
                    <w:t>92</w:t>
                  </w:r>
                  <w:r w:rsidR="004D721B">
                    <w:rPr>
                      <w:rStyle w:val="whiteTxt"/>
                      <w:rFonts w:ascii="Open Sans" w:eastAsia="Open Sans" w:hAnsi="Open Sans" w:cs="Open Sans"/>
                      <w:sz w:val="20"/>
                      <w:szCs w:val="20"/>
                    </w:rPr>
                    <w:t xml:space="preserve"> </w:t>
                  </w:r>
                  <w:r w:rsidR="00D834AD">
                    <w:rPr>
                      <w:rStyle w:val="whiteTxt"/>
                      <w:rFonts w:ascii="Open Sans" w:eastAsia="Open Sans" w:hAnsi="Open Sans" w:cs="Open Sans"/>
                      <w:sz w:val="20"/>
                      <w:szCs w:val="20"/>
                    </w:rPr>
                    <w:t>715</w:t>
                  </w:r>
                  <w:r w:rsidR="004D721B">
                    <w:rPr>
                      <w:rStyle w:val="whiteTxt"/>
                      <w:rFonts w:ascii="Open Sans" w:eastAsia="Open Sans" w:hAnsi="Open Sans" w:cs="Open Sans"/>
                      <w:sz w:val="20"/>
                      <w:szCs w:val="20"/>
                    </w:rPr>
                    <w:t xml:space="preserve"> </w:t>
                  </w:r>
                  <w:r w:rsidR="00846800">
                    <w:rPr>
                      <w:rStyle w:val="whiteTxt"/>
                      <w:rFonts w:ascii="Open Sans" w:eastAsia="Open Sans" w:hAnsi="Open Sans" w:cs="Open Sans"/>
                      <w:sz w:val="20"/>
                      <w:szCs w:val="20"/>
                    </w:rPr>
                    <w:t>8</w:t>
                  </w:r>
                  <w:r w:rsidR="00D834AD">
                    <w:rPr>
                      <w:rStyle w:val="whiteTxt"/>
                      <w:rFonts w:ascii="Open Sans" w:eastAsia="Open Sans" w:hAnsi="Open Sans" w:cs="Open Sans"/>
                      <w:sz w:val="20"/>
                      <w:szCs w:val="20"/>
                    </w:rPr>
                    <w:t>25</w:t>
                  </w:r>
                </w:p>
              </w:tc>
              <w:tc>
                <w:tcPr>
                  <w:tcW w:w="4050" w:type="dxa"/>
                  <w:tcMar>
                    <w:top w:w="100" w:type="dxa"/>
                    <w:left w:w="380" w:type="dxa"/>
                    <w:right w:w="300" w:type="dxa"/>
                  </w:tcMar>
                  <w:vAlign w:val="center"/>
                </w:tcPr>
                <w:p w14:paraId="2B639127" w14:textId="6DA1E36C" w:rsidR="0038567F" w:rsidRPr="009E48AD" w:rsidRDefault="009A3180" w:rsidP="009A3180">
                  <w:pPr>
                    <w:ind w:right="-120"/>
                    <w:rPr>
                      <w:rStyle w:val="documentskn-slm1paragraph"/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noProof/>
                      <w:color w:val="FFFFFF" w:themeColor="background1"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0768" behindDoc="0" locked="0" layoutInCell="1" allowOverlap="1" wp14:anchorId="79C7C6B9" wp14:editId="351B5EEA">
                            <wp:simplePos x="0" y="0"/>
                            <wp:positionH relativeFrom="column">
                              <wp:posOffset>-137160</wp:posOffset>
                            </wp:positionH>
                            <wp:positionV relativeFrom="paragraph">
                              <wp:posOffset>-130175</wp:posOffset>
                            </wp:positionV>
                            <wp:extent cx="2409825" cy="276225"/>
                            <wp:effectExtent l="0" t="0" r="0" b="0"/>
                            <wp:wrapNone/>
                            <wp:docPr id="5" name="Text Box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24098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CD4EB25" w14:textId="24488644" w:rsidR="009A3180" w:rsidRPr="009A3180" w:rsidRDefault="00000000" w:rsidP="009A3180">
                                        <w:pPr>
                                          <w:ind w:right="-120"/>
                                          <w:rPr>
                                            <w:color w:val="FFFFFF" w:themeColor="background1"/>
                                            <w:u w:val="single"/>
                                          </w:rPr>
                                        </w:pPr>
                                        <w:hyperlink r:id="rId12" w:history="1">
                                          <w:r w:rsidR="009A3180" w:rsidRPr="009A3180">
                                            <w:rPr>
                                              <w:rStyle w:val="Hyperlink"/>
                                              <w:color w:val="FFFFFF" w:themeColor="background1"/>
                                            </w:rPr>
                                            <w:t>https://github.com/Na</w:t>
                                          </w:r>
                                          <w:r w:rsidR="00D834AD">
                                            <w:rPr>
                                              <w:rStyle w:val="Hyperlink"/>
                                              <w:color w:val="FFFFFF" w:themeColor="background1"/>
                                            </w:rPr>
                                            <w:t>thnael</w:t>
                                          </w:r>
                                          <w:r w:rsidR="009A3180" w:rsidRPr="009A3180">
                                            <w:rPr>
                                              <w:rStyle w:val="Hyperlink"/>
                                              <w:color w:val="FFFFFF" w:themeColor="background1"/>
                                            </w:rPr>
                                            <w:t>-</w:t>
                                          </w:r>
                                          <w:r w:rsidR="00D834AD">
                                            <w:rPr>
                                              <w:rStyle w:val="Hyperlink"/>
                                              <w:color w:val="FFFFFF" w:themeColor="background1"/>
                                            </w:rPr>
                                            <w:t>Sherry</w:t>
                                          </w:r>
                                        </w:hyperlink>
                                      </w:p>
                                      <w:p w14:paraId="5BD0554D" w14:textId="77777777" w:rsidR="009A3180" w:rsidRDefault="009A3180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9C7C6B9" id="Text Box 5" o:spid="_x0000_s1028" type="#_x0000_t202" style="position:absolute;margin-left:-10.8pt;margin-top:-10.25pt;width:189.7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" filled="f" stroked="f" strokeweight=".5pt">
                            <v:textbox>
                              <w:txbxContent>
                                <w:p w14:paraId="4CD4EB25" w14:textId="24488644" w:rsidR="009A3180" w:rsidRPr="009A3180" w:rsidRDefault="00000000" w:rsidP="009A3180">
                                  <w:pPr>
                                    <w:ind w:right="-120"/>
                                    <w:rPr>
                                      <w:color w:val="FFFFFF" w:themeColor="background1"/>
                                      <w:u w:val="single"/>
                                    </w:rPr>
                                  </w:pPr>
                                  <w:hyperlink r:id="rId13" w:history="1">
                                    <w:r w:rsidR="009A3180" w:rsidRPr="009A3180">
                                      <w:rPr>
                                        <w:rStyle w:val="Hyperlink"/>
                                        <w:color w:val="FFFFFF" w:themeColor="background1"/>
                                      </w:rPr>
                                      <w:t>https://github.com/Na</w:t>
                                    </w:r>
                                    <w:r w:rsidR="00D834AD">
                                      <w:rPr>
                                        <w:rStyle w:val="Hyperlink"/>
                                        <w:color w:val="FFFFFF" w:themeColor="background1"/>
                                      </w:rPr>
                                      <w:t>thnael</w:t>
                                    </w:r>
                                    <w:r w:rsidR="009A3180" w:rsidRPr="009A3180">
                                      <w:rPr>
                                        <w:rStyle w:val="Hyperlink"/>
                                        <w:color w:val="FFFFFF" w:themeColor="background1"/>
                                      </w:rPr>
                                      <w:t>-</w:t>
                                    </w:r>
                                    <w:r w:rsidR="00D834AD">
                                      <w:rPr>
                                        <w:rStyle w:val="Hyperlink"/>
                                        <w:color w:val="FFFFFF" w:themeColor="background1"/>
                                      </w:rPr>
                                      <w:t>Sherry</w:t>
                                    </w:r>
                                  </w:hyperlink>
                                </w:p>
                                <w:p w14:paraId="5BD0554D" w14:textId="77777777" w:rsidR="009A3180" w:rsidRDefault="009A3180"/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</w:tc>
            </w:tr>
          </w:tbl>
          <w:p w14:paraId="778F37A4" w14:textId="3A7EE83F" w:rsidR="0038567F" w:rsidRDefault="0038567F"/>
        </w:tc>
        <w:tc>
          <w:tcPr>
            <w:tcW w:w="800" w:type="dxa"/>
            <w:gridSpan w:val="2"/>
            <w:shd w:val="clear" w:color="FFFFFF" w:fill="404040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C567A40" w14:textId="77777777" w:rsidR="0038567F" w:rsidRDefault="0038567F">
            <w:pPr>
              <w:pStyle w:val="documentskn-slm1CNTCSectionhmrgcellParagraph"/>
              <w:pBdr>
                <w:top w:val="none" w:sz="0" w:space="0" w:color="auto"/>
              </w:pBdr>
              <w:shd w:val="clear" w:color="auto" w:fill="auto"/>
              <w:spacing w:line="20" w:lineRule="exact"/>
              <w:rPr>
                <w:rStyle w:val="documentskn-slm1CNTCSectionhmrgcell"/>
                <w:rFonts w:ascii="Open Sans" w:eastAsia="Open Sans" w:hAnsi="Open Sans" w:cs="Open Sans"/>
                <w:color w:val="000000"/>
                <w:sz w:val="20"/>
                <w:szCs w:val="20"/>
                <w:shd w:val="clear" w:color="auto" w:fill="auto"/>
              </w:rPr>
            </w:pPr>
          </w:p>
        </w:tc>
      </w:tr>
    </w:tbl>
    <w:p w14:paraId="1511D9BD" w14:textId="01A28F89" w:rsidR="0038567F" w:rsidRDefault="00000000">
      <w:pPr>
        <w:spacing w:line="20" w:lineRule="auto"/>
        <w:sectPr w:rsidR="0038567F">
          <w:headerReference w:type="default" r:id="rId14"/>
          <w:footerReference w:type="default" r:id="rId15"/>
          <w:pgSz w:w="11906" w:h="16838"/>
          <w:pgMar w:top="0" w:right="0" w:bottom="800" w:left="0" w:header="0" w:footer="0" w:gutter="0"/>
          <w:cols w:space="720"/>
        </w:sectPr>
      </w:pPr>
      <w:r>
        <w:rPr>
          <w:color w:val="FFFFFF"/>
          <w:sz w:val="2"/>
        </w:rPr>
        <w:t>.</w:t>
      </w:r>
    </w:p>
    <w:p w14:paraId="2E972514" w14:textId="0DC4033C" w:rsidR="0038567F" w:rsidRDefault="0038567F"/>
    <w:p w14:paraId="5D04D7E3" w14:textId="77777777" w:rsidR="004D721B" w:rsidRDefault="004D721B">
      <w:pPr>
        <w:rPr>
          <w:vanish/>
        </w:rPr>
      </w:pPr>
    </w:p>
    <w:p w14:paraId="0E62125E" w14:textId="718ECDE6" w:rsidR="0038567F" w:rsidRDefault="00000000">
      <w:pPr>
        <w:pStyle w:val="documentskn-slm1notRNACNTCSectionsummSecheadingsectiontitle"/>
        <w:spacing w:after="220" w:line="300" w:lineRule="atLeast"/>
        <w:rPr>
          <w:rFonts w:ascii="Montserrat" w:eastAsia="Montserrat" w:hAnsi="Montserrat" w:cs="Montserrat"/>
          <w:b/>
          <w:bCs/>
          <w:caps/>
          <w:color w:val="000000"/>
          <w:spacing w:val="20"/>
        </w:rPr>
      </w:pPr>
      <w:r>
        <w:rPr>
          <w:rFonts w:ascii="Montserrat" w:eastAsia="Montserrat" w:hAnsi="Montserrat" w:cs="Montserrat"/>
          <w:b/>
          <w:bCs/>
          <w:caps/>
          <w:color w:val="000000"/>
          <w:spacing w:val="20"/>
        </w:rPr>
        <w:t>Summary</w:t>
      </w:r>
    </w:p>
    <w:p w14:paraId="3FC92989" w14:textId="6F4CD12F" w:rsidR="00E32CA4" w:rsidRDefault="00000000">
      <w:pPr>
        <w:pStyle w:val="p"/>
        <w:rPr>
          <w:rFonts w:ascii="Open Sans" w:eastAsia="Open Sans" w:hAnsi="Open Sans" w:cs="Open Sans"/>
          <w:color w:val="000000"/>
          <w:sz w:val="20"/>
          <w:szCs w:val="20"/>
        </w:rPr>
      </w:pPr>
      <w:r>
        <w:rPr>
          <w:rFonts w:ascii="Open Sans" w:eastAsia="Open Sans" w:hAnsi="Open Sans" w:cs="Open Sans"/>
          <w:color w:val="000000"/>
          <w:sz w:val="20"/>
          <w:szCs w:val="20"/>
        </w:rPr>
        <w:t>I am a passionate technology enthusiast with a strong background in computing which enables me to seek solutions to daily human-centered problems using design analytical thinking. I've participated in various tech community building activities and held high leadership positions as a result of my passion for technology and development</w:t>
      </w:r>
    </w:p>
    <w:p w14:paraId="75CA0614" w14:textId="6258138A" w:rsidR="006B5152" w:rsidRPr="006B5152" w:rsidRDefault="00E32CA4" w:rsidP="006B5152">
      <w:pPr>
        <w:pStyle w:val="documentskn-slm1sectiontitle"/>
        <w:pBdr>
          <w:bottom w:val="single" w:sz="4" w:space="1" w:color="auto"/>
        </w:pBdr>
        <w:spacing w:before="500" w:after="220"/>
        <w:rPr>
          <w:color w:val="000000"/>
        </w:rPr>
      </w:pPr>
      <w:r>
        <w:rPr>
          <w:color w:val="000000"/>
        </w:rPr>
        <w:t>Experience</w:t>
      </w:r>
    </w:p>
    <w:tbl>
      <w:tblPr>
        <w:tblStyle w:val="documentskn-slm1twocolparatable"/>
        <w:tblpPr w:leftFromText="180" w:rightFromText="180" w:vertAnchor="text" w:horzAnchor="margin" w:tblpY="953"/>
        <w:tblW w:w="10882" w:type="dxa"/>
        <w:tblLayout w:type="fixed"/>
        <w:tblLook w:val="05E0" w:firstRow="1" w:lastRow="1" w:firstColumn="1" w:lastColumn="1" w:noHBand="0" w:noVBand="1"/>
      </w:tblPr>
      <w:tblGrid>
        <w:gridCol w:w="2322"/>
        <w:gridCol w:w="236"/>
        <w:gridCol w:w="89"/>
        <w:gridCol w:w="8146"/>
        <w:gridCol w:w="89"/>
      </w:tblGrid>
      <w:tr w:rsidR="00E32CA4" w14:paraId="0B570F82" w14:textId="77777777" w:rsidTr="000355BD">
        <w:trPr>
          <w:gridAfter w:val="1"/>
          <w:wAfter w:w="89" w:type="dxa"/>
        </w:trPr>
        <w:tc>
          <w:tcPr>
            <w:tcW w:w="2322" w:type="dxa"/>
          </w:tcPr>
          <w:p w14:paraId="01B420FC" w14:textId="4850C41B" w:rsidR="00E32CA4" w:rsidRPr="00FB084E" w:rsidRDefault="00E32CA4" w:rsidP="00675891">
            <w:pPr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</w:pPr>
            <w:r w:rsidRPr="00FB084E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0</w:t>
            </w:r>
            <w:r w:rsidR="006B5152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1</w:t>
            </w:r>
            <w:r w:rsidRPr="00FB084E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/202</w:t>
            </w:r>
            <w:r w:rsidR="006B5152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3</w:t>
            </w:r>
            <w:r w:rsidRPr="00FB084E">
              <w:rPr>
                <w:rStyle w:val="documentskn-slm1twocolparatabledateswrapper"/>
                <w:rFonts w:ascii="Open Sans" w:eastAsia="Open Sans" w:hAnsi="Open Sans" w:cs="Open Sans"/>
                <w:color w:val="666666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–</w:t>
            </w:r>
            <w:r w:rsidRPr="00FB084E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Current</w:t>
            </w:r>
          </w:p>
        </w:tc>
        <w:tc>
          <w:tcPr>
            <w:tcW w:w="236" w:type="dxa"/>
          </w:tcPr>
          <w:p w14:paraId="76620EDA" w14:textId="77777777" w:rsidR="00E32CA4" w:rsidRDefault="00E32CA4" w:rsidP="00675891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235" w:type="dxa"/>
            <w:gridSpan w:val="2"/>
          </w:tcPr>
          <w:p w14:paraId="2D436785" w14:textId="79050A59" w:rsidR="00E32CA4" w:rsidRDefault="006B5152" w:rsidP="00E32CA4">
            <w:pPr>
              <w:rPr>
                <w:rStyle w:val="span"/>
                <w:rFonts w:ascii="Open Sans" w:eastAsia="Open Sans" w:hAnsi="Open Sans" w:cs="Open Sans"/>
                <w:b/>
                <w:bCs/>
                <w:color w:val="000000"/>
              </w:rPr>
            </w:pPr>
            <w:r>
              <w:rPr>
                <w:rStyle w:val="span"/>
                <w:rFonts w:ascii="Open Sans" w:eastAsia="Open Sans" w:hAnsi="Open Sans" w:cs="Open Sans"/>
                <w:b/>
                <w:bCs/>
                <w:i/>
                <w:iCs/>
                <w:color w:val="000000"/>
              </w:rPr>
              <w:t>D</w:t>
            </w:r>
            <w:r w:rsidR="00A56E65">
              <w:rPr>
                <w:rStyle w:val="span"/>
                <w:rFonts w:ascii="Open Sans" w:eastAsia="Open Sans" w:hAnsi="Open Sans" w:cs="Open Sans"/>
                <w:b/>
                <w:bCs/>
                <w:i/>
                <w:iCs/>
                <w:color w:val="000000"/>
              </w:rPr>
              <w:t>igital Marketer</w:t>
            </w:r>
            <w:r w:rsidR="00E32CA4" w:rsidRPr="00FB084E">
              <w:rPr>
                <w:rStyle w:val="span"/>
                <w:rFonts w:ascii="Open Sans" w:eastAsia="Open Sans" w:hAnsi="Open Sans" w:cs="Open Sans"/>
                <w:b/>
                <w:bCs/>
                <w:i/>
                <w:iCs/>
                <w:color w:val="000000"/>
              </w:rPr>
              <w:t xml:space="preserve">, </w:t>
            </w:r>
            <w:r w:rsidR="00A56E65">
              <w:rPr>
                <w:rStyle w:val="span"/>
                <w:rFonts w:ascii="Open Sans" w:eastAsia="Open Sans" w:hAnsi="Open Sans" w:cs="Open Sans"/>
                <w:b/>
                <w:bCs/>
                <w:color w:val="000000"/>
              </w:rPr>
              <w:t>Wincer Cake House</w:t>
            </w:r>
          </w:p>
          <w:p w14:paraId="06FF36CF" w14:textId="034DFEE0" w:rsidR="009D1C38" w:rsidRPr="009D1C38" w:rsidRDefault="009D1C38" w:rsidP="009D1C38">
            <w:pPr>
              <w:tabs>
                <w:tab w:val="left" w:pos="2742"/>
              </w:tabs>
              <w:spacing w:before="59" w:line="283" w:lineRule="exact"/>
              <w:rPr>
                <w:rFonts w:eastAsia="Calibri"/>
                <w:szCs w:val="22"/>
              </w:rPr>
            </w:pPr>
            <w:r w:rsidRPr="009D1C38">
              <w:t xml:space="preserve">I currently work for </w:t>
            </w:r>
            <w:r w:rsidR="00A56E65">
              <w:t>Wincer Cake House</w:t>
            </w:r>
            <w:r w:rsidRPr="009D1C38">
              <w:t xml:space="preserve"> as a </w:t>
            </w:r>
            <w:r w:rsidR="00A56E65">
              <w:t>digital marketer</w:t>
            </w:r>
            <w:r w:rsidRPr="009D1C38">
              <w:t>, where I take on the following responsibilities:</w:t>
            </w:r>
          </w:p>
          <w:p w14:paraId="7C8F840F" w14:textId="623784DB" w:rsidR="00A56E65" w:rsidRDefault="00A56E65" w:rsidP="00A56E65">
            <w:pPr>
              <w:pStyle w:val="public-draftstyledefault-unorderedlistitem"/>
              <w:numPr>
                <w:ilvl w:val="0"/>
                <w:numId w:val="12"/>
              </w:numPr>
              <w:spacing w:before="0" w:beforeAutospacing="0" w:after="0" w:afterAutospacing="0"/>
              <w:ind w:left="450" w:hanging="27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Use software, including Adobe InDesign and Canva, to develop graphics for marketing content.</w:t>
            </w:r>
          </w:p>
          <w:p w14:paraId="28CA2C29" w14:textId="599883C9" w:rsidR="00A56E65" w:rsidRDefault="00A56E65" w:rsidP="00A56E65">
            <w:pPr>
              <w:pStyle w:val="public-draftstyledefault-unorderedlistitem"/>
              <w:numPr>
                <w:ilvl w:val="0"/>
                <w:numId w:val="12"/>
              </w:numPr>
              <w:spacing w:before="0" w:beforeAutospacing="0" w:after="0" w:afterAutospacing="0"/>
              <w:ind w:left="450" w:hanging="27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Assist with social media activities, including developing post graphics and captions, uploading content, and monitoring results.</w:t>
            </w:r>
          </w:p>
          <w:p w14:paraId="6F0CEC58" w14:textId="0CF80F97" w:rsidR="00A56E65" w:rsidRDefault="00A56E65" w:rsidP="00A56E65">
            <w:pPr>
              <w:pStyle w:val="public-draftstyledefault-unorderedlistitem"/>
              <w:numPr>
                <w:ilvl w:val="0"/>
                <w:numId w:val="12"/>
              </w:numPr>
              <w:spacing w:before="0" w:beforeAutospacing="0" w:after="0" w:afterAutospacing="0"/>
              <w:ind w:left="450" w:hanging="27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Assist in developing successful marketing campaigns, managing tasks including collecting data and designing marketing material.</w:t>
            </w:r>
          </w:p>
          <w:p w14:paraId="2AE0C0F4" w14:textId="77777777" w:rsidR="00E32CA4" w:rsidRPr="00FB084E" w:rsidRDefault="00E32CA4" w:rsidP="00675891">
            <w:pPr>
              <w:rPr>
                <w:rStyle w:val="span"/>
                <w:rFonts w:ascii="Open Sans" w:eastAsia="Open Sans" w:hAnsi="Open Sans" w:cs="Open Sans"/>
                <w:b/>
                <w:bCs/>
                <w:i/>
                <w:iCs/>
                <w:color w:val="000000"/>
              </w:rPr>
            </w:pPr>
          </w:p>
        </w:tc>
      </w:tr>
      <w:tr w:rsidR="00675891" w14:paraId="50902287" w14:textId="77777777" w:rsidTr="000355BD">
        <w:trPr>
          <w:gridAfter w:val="1"/>
          <w:wAfter w:w="89" w:type="dxa"/>
        </w:trPr>
        <w:tc>
          <w:tcPr>
            <w:tcW w:w="2322" w:type="dxa"/>
            <w:hideMark/>
          </w:tcPr>
          <w:p w14:paraId="29758143" w14:textId="79364F6F" w:rsidR="00675891" w:rsidRPr="00FB084E" w:rsidRDefault="00675891" w:rsidP="00675891">
            <w:pP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</w:pPr>
            <w:r w:rsidRPr="00FB084E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09/2022</w:t>
            </w:r>
            <w:r w:rsidRPr="00FB084E">
              <w:rPr>
                <w:rStyle w:val="documentskn-slm1twocolparatabledateswrapper"/>
                <w:rFonts w:ascii="Open Sans" w:eastAsia="Open Sans" w:hAnsi="Open Sans" w:cs="Open Sans"/>
                <w:color w:val="666666"/>
                <w:sz w:val="22"/>
                <w:szCs w:val="22"/>
              </w:rPr>
              <w:t xml:space="preserve"> </w:t>
            </w:r>
            <w:r w:rsidR="002547E9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–</w:t>
            </w:r>
            <w:r w:rsidRPr="00FB084E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 xml:space="preserve"> </w:t>
            </w:r>
            <w:r w:rsidR="002547E9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11/2022</w:t>
            </w:r>
          </w:p>
        </w:tc>
        <w:tc>
          <w:tcPr>
            <w:tcW w:w="236" w:type="dxa"/>
            <w:hideMark/>
          </w:tcPr>
          <w:p w14:paraId="1BECB604" w14:textId="77777777" w:rsidR="00675891" w:rsidRDefault="00675891" w:rsidP="00675891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235" w:type="dxa"/>
            <w:gridSpan w:val="2"/>
            <w:hideMark/>
          </w:tcPr>
          <w:p w14:paraId="630F86A7" w14:textId="480EFEEB" w:rsidR="00675891" w:rsidRPr="00FB084E" w:rsidRDefault="000E50C4" w:rsidP="00675891">
            <w:pPr>
              <w:rPr>
                <w:rStyle w:val="span"/>
                <w:rFonts w:ascii="Open Sans" w:eastAsia="Open Sans" w:hAnsi="Open Sans" w:cs="Open Sans"/>
                <w:color w:val="666666"/>
              </w:rPr>
            </w:pPr>
            <w:r>
              <w:rPr>
                <w:rStyle w:val="span"/>
                <w:rFonts w:ascii="Open Sans" w:eastAsia="Open Sans" w:hAnsi="Open Sans" w:cs="Open Sans"/>
                <w:b/>
                <w:bCs/>
                <w:i/>
                <w:iCs/>
                <w:color w:val="000000"/>
              </w:rPr>
              <w:t>Computer Studies Teacher</w:t>
            </w:r>
            <w:r w:rsidR="00675891" w:rsidRPr="00FB084E">
              <w:rPr>
                <w:rStyle w:val="span"/>
                <w:rFonts w:ascii="Open Sans" w:eastAsia="Open Sans" w:hAnsi="Open Sans" w:cs="Open Sans"/>
                <w:b/>
                <w:bCs/>
                <w:i/>
                <w:iCs/>
                <w:color w:val="000000"/>
              </w:rPr>
              <w:t xml:space="preserve">, </w:t>
            </w:r>
            <w:r>
              <w:rPr>
                <w:rStyle w:val="span"/>
                <w:rFonts w:ascii="Open Sans" w:eastAsia="Open Sans" w:hAnsi="Open Sans" w:cs="Open Sans"/>
                <w:b/>
                <w:bCs/>
                <w:i/>
                <w:iCs/>
                <w:color w:val="000000"/>
              </w:rPr>
              <w:t>Fekija Vision Centre</w:t>
            </w:r>
            <w:r w:rsidR="00675891" w:rsidRPr="00FB084E">
              <w:rPr>
                <w:rStyle w:val="span"/>
                <w:rFonts w:ascii="Open Sans" w:eastAsia="Open Sans" w:hAnsi="Open Sans" w:cs="Open Sans"/>
                <w:b/>
                <w:bCs/>
                <w:color w:val="000000"/>
              </w:rPr>
              <w:t xml:space="preserve"> </w:t>
            </w:r>
          </w:p>
          <w:p w14:paraId="65AD8E48" w14:textId="3D61A567" w:rsidR="00675891" w:rsidRDefault="00675891" w:rsidP="00675891">
            <w:pPr>
              <w:pStyle w:val="p"/>
              <w:ind w:left="100"/>
              <w:rPr>
                <w:sz w:val="23"/>
              </w:rPr>
            </w:pPr>
            <w:r>
              <w:rPr>
                <w:rFonts w:ascii="Calibri" w:hAnsi="Calibri" w:cs="Calibri"/>
              </w:rPr>
              <w:t xml:space="preserve">I </w:t>
            </w:r>
            <w:r w:rsidR="00DC6DA6">
              <w:rPr>
                <w:rFonts w:ascii="Calibri" w:hAnsi="Calibri" w:cs="Calibri"/>
              </w:rPr>
              <w:t>worked</w:t>
            </w:r>
            <w:r>
              <w:rPr>
                <w:rFonts w:ascii="Calibri" w:hAnsi="Calibri" w:cs="Calibri"/>
              </w:rPr>
              <w:t xml:space="preserve"> as a </w:t>
            </w:r>
            <w:r w:rsidR="000E50C4">
              <w:rPr>
                <w:rFonts w:ascii="Calibri" w:hAnsi="Calibri" w:cs="Calibri"/>
              </w:rPr>
              <w:t>Computer Studies Teacher</w:t>
            </w:r>
            <w:r>
              <w:rPr>
                <w:rFonts w:ascii="Calibri" w:hAnsi="Calibri" w:cs="Calibri"/>
              </w:rPr>
              <w:t xml:space="preserve"> at the </w:t>
            </w:r>
            <w:r w:rsidR="000E50C4">
              <w:rPr>
                <w:rFonts w:ascii="Calibri" w:hAnsi="Calibri" w:cs="Calibri"/>
              </w:rPr>
              <w:t>Fekija Vision Centre</w:t>
            </w:r>
            <w:r>
              <w:rPr>
                <w:rFonts w:ascii="Calibri" w:hAnsi="Calibri" w:cs="Calibri"/>
              </w:rPr>
              <w:t>, where I</w:t>
            </w:r>
            <w:r w:rsidR="000E50C4">
              <w:rPr>
                <w:rFonts w:ascii="Calibri" w:hAnsi="Calibri" w:cs="Calibri"/>
              </w:rPr>
              <w:t>:</w:t>
            </w:r>
            <w:r>
              <w:rPr>
                <w:rFonts w:ascii="Calibri" w:hAnsi="Calibri" w:cs="Calibri"/>
              </w:rPr>
              <w:t xml:space="preserve"> </w:t>
            </w:r>
          </w:p>
          <w:p w14:paraId="661331A3" w14:textId="77777777" w:rsidR="000E50C4" w:rsidRDefault="000E50C4" w:rsidP="000E50C4">
            <w:pPr>
              <w:pStyle w:val="public-draftstyledefault-unorderedlistitem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Assessed student progress through regular assignments, tests, and feedback sessions, guiding improvements.</w:t>
            </w:r>
          </w:p>
          <w:p w14:paraId="09643686" w14:textId="77777777" w:rsidR="000E50C4" w:rsidRDefault="000E50C4" w:rsidP="000E50C4">
            <w:pPr>
              <w:pStyle w:val="public-draftstyledefault-unorderedlistitem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Integrated problem-solving and critical thinking exercises into lessons, enhancing students' analytical skills.</w:t>
            </w:r>
          </w:p>
          <w:p w14:paraId="648C7344" w14:textId="77777777" w:rsidR="000E50C4" w:rsidRDefault="000E50C4" w:rsidP="000E50C4">
            <w:pPr>
              <w:pStyle w:val="public-draftstyledefault-unorderedlistitem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Communicated positively and professionally with staff and pupils, leading by example in delivering school values.</w:t>
            </w:r>
          </w:p>
          <w:p w14:paraId="7B2EE791" w14:textId="77777777" w:rsidR="000E50C4" w:rsidRDefault="000E50C4" w:rsidP="000E50C4">
            <w:pPr>
              <w:pStyle w:val="public-draftstyledefault-unorderedlistitem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Roboto" w:hAnsi="Roboto"/>
                <w:color w:val="000000"/>
                <w:sz w:val="21"/>
                <w:szCs w:val="21"/>
              </w:rPr>
            </w:pPr>
            <w:r>
              <w:rPr>
                <w:rFonts w:ascii="Roboto" w:hAnsi="Roboto"/>
                <w:color w:val="000000"/>
                <w:sz w:val="21"/>
                <w:szCs w:val="21"/>
                <w:bdr w:val="none" w:sz="0" w:space="0" w:color="auto" w:frame="1"/>
              </w:rPr>
              <w:t>Illustrated practical uses of Computer Science curriculum to enhance student passion and understanding.</w:t>
            </w:r>
          </w:p>
          <w:p w14:paraId="2350C296" w14:textId="77777777" w:rsidR="009A06B5" w:rsidRPr="009A06B5" w:rsidRDefault="009A06B5" w:rsidP="000E50C4">
            <w:pPr>
              <w:pStyle w:val="documentskn-slm1ulli"/>
              <w:ind w:left="720"/>
              <w:textAlignment w:val="baseline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  <w:p w14:paraId="71F7F573" w14:textId="77777777" w:rsidR="00675891" w:rsidRPr="00356078" w:rsidRDefault="00675891" w:rsidP="00675891">
            <w:pPr>
              <w:pStyle w:val="documentskn-slm1ulli"/>
              <w:ind w:left="340"/>
              <w:textAlignment w:val="baseline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</w:tr>
      <w:tr w:rsidR="00675891" w14:paraId="77BC46FF" w14:textId="77777777" w:rsidTr="000355BD">
        <w:tc>
          <w:tcPr>
            <w:tcW w:w="2322" w:type="dxa"/>
          </w:tcPr>
          <w:p w14:paraId="448988A8" w14:textId="25F1362F" w:rsidR="00675891" w:rsidRDefault="00675891" w:rsidP="00675891">
            <w:pP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  <w:tc>
          <w:tcPr>
            <w:tcW w:w="325" w:type="dxa"/>
            <w:gridSpan w:val="2"/>
          </w:tcPr>
          <w:p w14:paraId="6B4C7948" w14:textId="77777777" w:rsidR="00675891" w:rsidRDefault="00675891" w:rsidP="00675891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235" w:type="dxa"/>
            <w:gridSpan w:val="2"/>
          </w:tcPr>
          <w:p w14:paraId="77C2657C" w14:textId="77777777" w:rsidR="00675891" w:rsidRDefault="00675891" w:rsidP="00675891">
            <w:pPr>
              <w:pStyle w:val="documentskn-slm1ulli"/>
              <w:ind w:left="720"/>
              <w:textAlignment w:val="baseline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</w:tr>
      <w:tr w:rsidR="009E48AD" w14:paraId="016C5AE2" w14:textId="77777777" w:rsidTr="000355BD">
        <w:tc>
          <w:tcPr>
            <w:tcW w:w="2322" w:type="dxa"/>
          </w:tcPr>
          <w:p w14:paraId="2A750B60" w14:textId="50A8E4C7" w:rsidR="009E48AD" w:rsidRPr="00FB084E" w:rsidRDefault="009E48AD" w:rsidP="00675891">
            <w:pPr>
              <w:rPr>
                <w:color w:val="666666"/>
                <w:w w:val="90"/>
                <w:sz w:val="28"/>
                <w:szCs w:val="28"/>
              </w:rPr>
            </w:pPr>
          </w:p>
        </w:tc>
        <w:tc>
          <w:tcPr>
            <w:tcW w:w="325" w:type="dxa"/>
            <w:gridSpan w:val="2"/>
          </w:tcPr>
          <w:p w14:paraId="674231E5" w14:textId="77777777" w:rsidR="009E48AD" w:rsidRDefault="009E48AD" w:rsidP="00675891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235" w:type="dxa"/>
            <w:gridSpan w:val="2"/>
          </w:tcPr>
          <w:p w14:paraId="71811E17" w14:textId="5195890E" w:rsidR="009E48AD" w:rsidRPr="009E48AD" w:rsidRDefault="009E48AD" w:rsidP="00675891">
            <w:pPr>
              <w:rPr>
                <w:rStyle w:val="span"/>
                <w:rFonts w:ascii="Open Sans" w:eastAsia="Open Sans" w:hAnsi="Open Sans" w:cs="Open Sans"/>
                <w:b/>
                <w:bCs/>
                <w:i/>
                <w:iCs/>
                <w:color w:val="000000"/>
              </w:rPr>
            </w:pPr>
          </w:p>
        </w:tc>
      </w:tr>
      <w:tr w:rsidR="00675891" w14:paraId="2D853167" w14:textId="77777777" w:rsidTr="000355BD">
        <w:tc>
          <w:tcPr>
            <w:tcW w:w="2322" w:type="dxa"/>
          </w:tcPr>
          <w:p w14:paraId="0CFC95B5" w14:textId="7A5D896B" w:rsidR="00675891" w:rsidRPr="00FB084E" w:rsidRDefault="00675891" w:rsidP="00675891">
            <w:pPr>
              <w:rPr>
                <w:color w:val="666666"/>
                <w:w w:val="90"/>
                <w:sz w:val="28"/>
                <w:szCs w:val="28"/>
              </w:rPr>
            </w:pPr>
          </w:p>
        </w:tc>
        <w:tc>
          <w:tcPr>
            <w:tcW w:w="325" w:type="dxa"/>
            <w:gridSpan w:val="2"/>
          </w:tcPr>
          <w:p w14:paraId="5107F7FA" w14:textId="77777777" w:rsidR="00675891" w:rsidRDefault="00675891" w:rsidP="00675891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235" w:type="dxa"/>
            <w:gridSpan w:val="2"/>
          </w:tcPr>
          <w:p w14:paraId="7CBE59BA" w14:textId="13DBC6F4" w:rsidR="00B24534" w:rsidRPr="00FB084E" w:rsidRDefault="00B24534" w:rsidP="00B24534">
            <w:pPr>
              <w:pStyle w:val="documentskn-slm1ulli"/>
              <w:ind w:left="340"/>
              <w:textAlignment w:val="baseline"/>
              <w:rPr>
                <w:rStyle w:val="span"/>
                <w:rFonts w:ascii="Open Sans" w:eastAsia="Open Sans" w:hAnsi="Open Sans" w:cs="Open Sans"/>
                <w:b/>
                <w:bCs/>
                <w:iCs/>
                <w:color w:val="000000"/>
              </w:rPr>
            </w:pPr>
          </w:p>
        </w:tc>
      </w:tr>
      <w:tr w:rsidR="00E32CA4" w14:paraId="6616AAC9" w14:textId="77777777" w:rsidTr="000355BD">
        <w:tc>
          <w:tcPr>
            <w:tcW w:w="2322" w:type="dxa"/>
          </w:tcPr>
          <w:p w14:paraId="31530A6A" w14:textId="144CDBF1" w:rsidR="00E32CA4" w:rsidRPr="0085549E" w:rsidRDefault="00E32CA4" w:rsidP="00675891">
            <w:pPr>
              <w:rPr>
                <w:w w:val="90"/>
                <w:sz w:val="28"/>
                <w:szCs w:val="28"/>
              </w:rPr>
            </w:pPr>
          </w:p>
        </w:tc>
        <w:tc>
          <w:tcPr>
            <w:tcW w:w="325" w:type="dxa"/>
            <w:gridSpan w:val="2"/>
          </w:tcPr>
          <w:p w14:paraId="59C34399" w14:textId="77777777" w:rsidR="00E32CA4" w:rsidRDefault="00E32CA4" w:rsidP="00675891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235" w:type="dxa"/>
            <w:gridSpan w:val="2"/>
          </w:tcPr>
          <w:p w14:paraId="33051C2D" w14:textId="7A06FC0D" w:rsidR="00E32CA4" w:rsidRPr="0085549E" w:rsidRDefault="00E32CA4" w:rsidP="00E32CA4">
            <w:pPr>
              <w:rPr>
                <w:rStyle w:val="span"/>
                <w:rFonts w:ascii="Open Sans" w:eastAsia="Open Sans" w:hAnsi="Open Sans" w:cs="Open Sans"/>
                <w:b/>
                <w:bCs/>
                <w:iCs/>
                <w:color w:val="000000"/>
              </w:rPr>
            </w:pPr>
          </w:p>
        </w:tc>
      </w:tr>
    </w:tbl>
    <w:p w14:paraId="77C88128" w14:textId="77777777" w:rsidR="000355BD" w:rsidRDefault="000355BD">
      <w:r>
        <w:br w:type="page"/>
      </w:r>
    </w:p>
    <w:tbl>
      <w:tblPr>
        <w:tblStyle w:val="documentskn-slm1twocolparatable"/>
        <w:tblpPr w:leftFromText="180" w:rightFromText="180" w:vertAnchor="text" w:horzAnchor="margin" w:tblpY="953"/>
        <w:tblW w:w="10882" w:type="dxa"/>
        <w:tblLayout w:type="fixed"/>
        <w:tblLook w:val="05E0" w:firstRow="1" w:lastRow="1" w:firstColumn="1" w:lastColumn="1" w:noHBand="0" w:noVBand="1"/>
      </w:tblPr>
      <w:tblGrid>
        <w:gridCol w:w="2322"/>
        <w:gridCol w:w="325"/>
        <w:gridCol w:w="8235"/>
      </w:tblGrid>
      <w:tr w:rsidR="00675891" w14:paraId="519A636D" w14:textId="77777777" w:rsidTr="000355BD">
        <w:tc>
          <w:tcPr>
            <w:tcW w:w="2322" w:type="dxa"/>
          </w:tcPr>
          <w:p w14:paraId="69C50792" w14:textId="0020722B" w:rsidR="00675891" w:rsidRPr="00086898" w:rsidRDefault="00675891" w:rsidP="00675891">
            <w:pPr>
              <w:rPr>
                <w:w w:val="90"/>
                <w:sz w:val="28"/>
                <w:szCs w:val="28"/>
              </w:rPr>
            </w:pPr>
          </w:p>
        </w:tc>
        <w:tc>
          <w:tcPr>
            <w:tcW w:w="325" w:type="dxa"/>
          </w:tcPr>
          <w:p w14:paraId="46C04CFF" w14:textId="77777777" w:rsidR="00675891" w:rsidRDefault="00675891" w:rsidP="00675891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235" w:type="dxa"/>
          </w:tcPr>
          <w:p w14:paraId="1A810285" w14:textId="77777777" w:rsidR="00675891" w:rsidRDefault="00675891" w:rsidP="000355BD">
            <w:pPr>
              <w:pStyle w:val="documentskn-slm1ulli"/>
              <w:ind w:left="340"/>
              <w:textAlignment w:val="baseline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  <w:p w14:paraId="5C95F68D" w14:textId="77777777" w:rsidR="000355BD" w:rsidRDefault="000355BD" w:rsidP="000355BD">
            <w:pPr>
              <w:pStyle w:val="documentskn-slm1ulli"/>
              <w:ind w:left="340"/>
              <w:textAlignment w:val="baseline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  <w:p w14:paraId="13F8F9F8" w14:textId="639E6B6A" w:rsidR="000355BD" w:rsidRPr="00BF28CF" w:rsidRDefault="000355BD" w:rsidP="000355BD">
            <w:pPr>
              <w:pStyle w:val="documentskn-slm1ulli"/>
              <w:ind w:left="340"/>
              <w:textAlignment w:val="baseline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</w:tr>
    </w:tbl>
    <w:p w14:paraId="5686B7D9" w14:textId="4329E5FE" w:rsidR="001D101E" w:rsidRDefault="001D101E" w:rsidP="001D101E">
      <w:pPr>
        <w:pStyle w:val="documentskn-slm1sectiontitle"/>
        <w:pBdr>
          <w:bottom w:val="single" w:sz="4" w:space="1" w:color="auto"/>
        </w:pBdr>
        <w:spacing w:before="500" w:after="220"/>
        <w:rPr>
          <w:color w:val="000000"/>
        </w:rPr>
      </w:pPr>
      <w:r>
        <w:rPr>
          <w:color w:val="000000"/>
        </w:rPr>
        <w:t>technical stack</w:t>
      </w:r>
      <w:r w:rsidR="00800E08">
        <w:rPr>
          <w:color w:val="000000"/>
        </w:rPr>
        <w:t xml:space="preserve"> &amp; SKILLS</w:t>
      </w:r>
    </w:p>
    <w:tbl>
      <w:tblPr>
        <w:tblStyle w:val="documentskn-slm1sectionmulticol"/>
        <w:tblW w:w="1035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350"/>
      </w:tblGrid>
      <w:tr w:rsidR="002E6A85" w14:paraId="1C405018" w14:textId="77777777" w:rsidTr="00152EA3">
        <w:tc>
          <w:tcPr>
            <w:tcW w:w="1035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5BECA8F4" w14:textId="058F45CC" w:rsidR="002E6A85" w:rsidRPr="002E6A85" w:rsidRDefault="002E6A85" w:rsidP="002E6A85">
            <w:pPr>
              <w:pStyle w:val="documentskn-slm1ulli"/>
              <w:spacing w:before="80"/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</w:pPr>
            <w:r w:rsidRPr="002E6A85"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  <w:t>Machine Learning</w:t>
            </w:r>
          </w:p>
          <w:p w14:paraId="7C5677D6" w14:textId="49236580" w:rsidR="002E6A85" w:rsidRDefault="002E6A85" w:rsidP="002E6A85">
            <w:pPr>
              <w:pStyle w:val="documentskn-slm1ulli"/>
              <w:spacing w:before="80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Python,</w:t>
            </w:r>
            <w:r w:rsidR="00800E08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web scrapping, API data gathering,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Data Visualization,</w:t>
            </w:r>
            <w:r w:rsidR="00E03ADE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E03ADE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PowerBI</w:t>
            </w:r>
            <w:proofErr w:type="spellEnd"/>
            <w:r w:rsidR="00E03ADE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, Google Analytics</w:t>
            </w:r>
          </w:p>
        </w:tc>
      </w:tr>
      <w:tr w:rsidR="002E6A85" w14:paraId="73336022" w14:textId="77777777" w:rsidTr="00152EA3">
        <w:tc>
          <w:tcPr>
            <w:tcW w:w="10350" w:type="dxa"/>
            <w:tcMar>
              <w:top w:w="5" w:type="dxa"/>
              <w:left w:w="5" w:type="dxa"/>
              <w:bottom w:w="5" w:type="dxa"/>
              <w:right w:w="5" w:type="dxa"/>
            </w:tcMar>
          </w:tcPr>
          <w:p w14:paraId="7F601AB9" w14:textId="31B80D14" w:rsidR="002E6A85" w:rsidRPr="002E6A85" w:rsidRDefault="002E6A85" w:rsidP="002E6A85">
            <w:pPr>
              <w:pStyle w:val="documentskn-slm1ulli"/>
              <w:spacing w:before="80"/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  <w:t>Web Development</w:t>
            </w:r>
          </w:p>
          <w:p w14:paraId="3C838295" w14:textId="77777777" w:rsidR="002E6A85" w:rsidRDefault="002E6A85" w:rsidP="002E6A85">
            <w:pPr>
              <w:pStyle w:val="documentskn-slm1ulli"/>
              <w:spacing w:before="80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HTML, CSS, </w:t>
            </w:r>
            <w:r w:rsidR="00D834AD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Django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, Java</w:t>
            </w:r>
            <w:r w:rsidR="00D834AD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S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cript</w:t>
            </w:r>
            <w:r w:rsidR="00800E08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, Bootstrap</w:t>
            </w:r>
          </w:p>
          <w:p w14:paraId="1C356E57" w14:textId="3B85E2FC" w:rsidR="00D834AD" w:rsidRPr="002E6A85" w:rsidRDefault="00D834AD" w:rsidP="00D834AD">
            <w:pPr>
              <w:pStyle w:val="documentskn-slm1ulli"/>
              <w:spacing w:before="80"/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  <w:t>Android Development</w:t>
            </w:r>
          </w:p>
          <w:p w14:paraId="7F943147" w14:textId="77FB7A49" w:rsidR="00D834AD" w:rsidRPr="002E6A85" w:rsidRDefault="00D834AD" w:rsidP="00D834AD">
            <w:pPr>
              <w:pStyle w:val="documentskn-slm1ulli"/>
              <w:spacing w:before="80"/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Kotlin</w:t>
            </w:r>
          </w:p>
        </w:tc>
      </w:tr>
      <w:tr w:rsidR="002E6A85" w14:paraId="12D9A3A3" w14:textId="77777777" w:rsidTr="00152EA3">
        <w:tc>
          <w:tcPr>
            <w:tcW w:w="10350" w:type="dxa"/>
            <w:tcMar>
              <w:top w:w="5" w:type="dxa"/>
              <w:left w:w="5" w:type="dxa"/>
              <w:bottom w:w="5" w:type="dxa"/>
              <w:right w:w="5" w:type="dxa"/>
            </w:tcMar>
          </w:tcPr>
          <w:p w14:paraId="426753F2" w14:textId="7907C4A4" w:rsidR="002E6A85" w:rsidRPr="002E6A85" w:rsidRDefault="002E6A85" w:rsidP="002E6A85">
            <w:pPr>
              <w:pStyle w:val="documentskn-slm1ulli"/>
              <w:spacing w:before="80"/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  <w:t>MLops</w:t>
            </w:r>
            <w:proofErr w:type="spellEnd"/>
            <w:r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  <w:t xml:space="preserve"> Tools</w:t>
            </w:r>
          </w:p>
          <w:p w14:paraId="3846E55B" w14:textId="2BA36261" w:rsidR="002E6A85" w:rsidRDefault="002E6A85" w:rsidP="002E6A85">
            <w:pPr>
              <w:pStyle w:val="documentskn-slm1ulli"/>
              <w:spacing w:before="80"/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DVC, </w:t>
            </w:r>
            <w:proofErr w:type="spellStart"/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MLflow</w:t>
            </w:r>
            <w:proofErr w:type="spellEnd"/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, Git</w:t>
            </w:r>
          </w:p>
        </w:tc>
      </w:tr>
      <w:tr w:rsidR="002E6A85" w14:paraId="7BB56643" w14:textId="77777777" w:rsidTr="00152EA3">
        <w:tc>
          <w:tcPr>
            <w:tcW w:w="10350" w:type="dxa"/>
            <w:tcMar>
              <w:top w:w="5" w:type="dxa"/>
              <w:left w:w="5" w:type="dxa"/>
              <w:bottom w:w="5" w:type="dxa"/>
              <w:right w:w="5" w:type="dxa"/>
            </w:tcMar>
          </w:tcPr>
          <w:p w14:paraId="79210668" w14:textId="06B8E3FF" w:rsidR="002E6A85" w:rsidRPr="002E6A85" w:rsidRDefault="002E6A85" w:rsidP="002E6A85">
            <w:pPr>
              <w:pStyle w:val="documentskn-slm1ulli"/>
              <w:spacing w:before="80"/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  <w:t>Databases</w:t>
            </w:r>
          </w:p>
          <w:p w14:paraId="008B512A" w14:textId="66C1AD4C" w:rsidR="002E6A85" w:rsidRDefault="002E6A85" w:rsidP="002E6A85">
            <w:pPr>
              <w:pStyle w:val="documentskn-slm1ulli"/>
              <w:spacing w:before="80"/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MySQL, </w:t>
            </w:r>
            <w:proofErr w:type="spellStart"/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Mongodb</w:t>
            </w:r>
            <w:proofErr w:type="spellEnd"/>
            <w:r w:rsidR="00800E08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, Google Firebase</w:t>
            </w:r>
          </w:p>
        </w:tc>
      </w:tr>
      <w:tr w:rsidR="002E6A85" w14:paraId="626B6685" w14:textId="77777777" w:rsidTr="00152EA3">
        <w:tc>
          <w:tcPr>
            <w:tcW w:w="10350" w:type="dxa"/>
            <w:tcMar>
              <w:top w:w="5" w:type="dxa"/>
              <w:left w:w="5" w:type="dxa"/>
              <w:bottom w:w="5" w:type="dxa"/>
              <w:right w:w="5" w:type="dxa"/>
            </w:tcMar>
          </w:tcPr>
          <w:p w14:paraId="4D48D4E2" w14:textId="3C607CEE" w:rsidR="002E6A85" w:rsidRPr="002E6A85" w:rsidRDefault="002E6A85" w:rsidP="002E6A85">
            <w:pPr>
              <w:pStyle w:val="documentskn-slm1ulli"/>
              <w:spacing w:before="80"/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  <w:t>Cloud Deployment and Containers</w:t>
            </w:r>
          </w:p>
          <w:p w14:paraId="1EEF6E69" w14:textId="70EAE08E" w:rsidR="002E6A85" w:rsidRDefault="002E6A85" w:rsidP="002E6A85">
            <w:pPr>
              <w:pStyle w:val="documentskn-slm1ulli"/>
              <w:spacing w:before="80"/>
              <w:rPr>
                <w:rFonts w:ascii="Open Sans" w:eastAsia="Open Sans" w:hAnsi="Open Sans" w:cs="Open Sans"/>
                <w:b/>
                <w:bCs/>
                <w:i/>
                <w:iCs/>
                <w:color w:val="000000"/>
                <w:sz w:val="22"/>
                <w:szCs w:val="22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>IBM Cloud,</w:t>
            </w:r>
            <w:r w:rsidR="00BF28CF"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Microsoft Azure,</w:t>
            </w: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Heroku, Git</w:t>
            </w:r>
          </w:p>
        </w:tc>
      </w:tr>
    </w:tbl>
    <w:p w14:paraId="12D25D44" w14:textId="77777777" w:rsidR="0038567F" w:rsidRDefault="0038567F">
      <w:pPr>
        <w:rPr>
          <w:vanish/>
        </w:rPr>
      </w:pPr>
    </w:p>
    <w:p w14:paraId="3B8B3C7B" w14:textId="77777777" w:rsidR="0038567F" w:rsidRDefault="0038567F">
      <w:pPr>
        <w:rPr>
          <w:vanish/>
        </w:rPr>
      </w:pPr>
    </w:p>
    <w:p w14:paraId="7BF157CD" w14:textId="77777777" w:rsidR="0038567F" w:rsidRDefault="0038567F">
      <w:pPr>
        <w:rPr>
          <w:vanish/>
        </w:rPr>
      </w:pPr>
    </w:p>
    <w:p w14:paraId="477C9CD1" w14:textId="77777777" w:rsidR="0038567F" w:rsidRDefault="0038567F">
      <w:pPr>
        <w:rPr>
          <w:vanish/>
        </w:rPr>
      </w:pPr>
    </w:p>
    <w:p w14:paraId="38092A8C" w14:textId="2ECC5922" w:rsidR="00F5236F" w:rsidRDefault="00F5236F" w:rsidP="00FB084E">
      <w:pPr>
        <w:pStyle w:val="documentskn-slm1sectiontitle"/>
        <w:pBdr>
          <w:bottom w:val="single" w:sz="4" w:space="1" w:color="auto"/>
        </w:pBdr>
        <w:spacing w:before="500" w:after="220"/>
        <w:rPr>
          <w:color w:val="000000"/>
        </w:rPr>
      </w:pPr>
      <w:r>
        <w:rPr>
          <w:color w:val="000000"/>
        </w:rPr>
        <w:t>CERTIFICATIONS</w:t>
      </w:r>
    </w:p>
    <w:tbl>
      <w:tblPr>
        <w:tblStyle w:val="documentskn-slm1twocolpara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250"/>
        <w:gridCol w:w="180"/>
        <w:gridCol w:w="7876"/>
      </w:tblGrid>
      <w:tr w:rsidR="00F5236F" w:rsidRPr="0098071C" w14:paraId="43F1D55A" w14:textId="77777777" w:rsidTr="009A06B5">
        <w:trPr>
          <w:tblCellSpacing w:w="0" w:type="dxa"/>
        </w:trPr>
        <w:tc>
          <w:tcPr>
            <w:tcW w:w="225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B21965" w14:textId="23720DDF" w:rsidR="00F5236F" w:rsidRPr="0098071C" w:rsidRDefault="00200CC9" w:rsidP="002D3B4E">
            <w:pPr>
              <w:rPr>
                <w:rFonts w:ascii="Open Sans" w:eastAsia="Open Sans" w:hAnsi="Open Sans" w:cs="Open Sans"/>
                <w:color w:val="000000"/>
                <w:sz w:val="22"/>
                <w:szCs w:val="22"/>
              </w:rPr>
            </w:pPr>
            <w:r w:rsidRPr="0098071C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0</w:t>
            </w:r>
            <w:r w:rsidR="00D834AD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1</w:t>
            </w:r>
            <w:r w:rsidRPr="0098071C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/202</w:t>
            </w:r>
            <w:r w:rsidR="00D834AD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3</w:t>
            </w:r>
            <w:r w:rsidRPr="0098071C">
              <w:rPr>
                <w:rStyle w:val="documentskn-slm1twocolparatabledateswrapper"/>
                <w:rFonts w:ascii="Open Sans" w:eastAsia="Open Sans" w:hAnsi="Open Sans" w:cs="Open Sans"/>
                <w:color w:val="666666"/>
                <w:sz w:val="22"/>
                <w:szCs w:val="22"/>
              </w:rPr>
              <w:t xml:space="preserve"> </w:t>
            </w:r>
            <w:r w:rsidRPr="0098071C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 xml:space="preserve">- </w:t>
            </w:r>
            <w:r w:rsidR="00D834AD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11</w:t>
            </w:r>
            <w:r w:rsidRPr="0098071C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/202</w:t>
            </w:r>
            <w:r w:rsidR="00D834AD"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  <w:t>3</w:t>
            </w:r>
          </w:p>
        </w:tc>
        <w:tc>
          <w:tcPr>
            <w:tcW w:w="1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5851E0C" w14:textId="77777777" w:rsidR="00F5236F" w:rsidRPr="0098071C" w:rsidRDefault="00F5236F" w:rsidP="002D3B4E">
            <w:pPr>
              <w:rPr>
                <w:rStyle w:val="span"/>
                <w:rFonts w:ascii="Open Sans" w:eastAsia="Open Sans" w:hAnsi="Open Sans" w:cs="Open Sans"/>
                <w:color w:val="666666"/>
                <w:sz w:val="22"/>
                <w:szCs w:val="22"/>
              </w:rPr>
            </w:pPr>
          </w:p>
        </w:tc>
        <w:tc>
          <w:tcPr>
            <w:tcW w:w="7876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EDE6A7B" w14:textId="3A7EC593" w:rsidR="00F5236F" w:rsidRPr="0098071C" w:rsidRDefault="00D834AD" w:rsidP="002D3B4E">
            <w:pPr>
              <w:pStyle w:val="documentskn-slm1dispBlk"/>
              <w:rPr>
                <w:rStyle w:val="documentskn-slm1twocolparatablesinglecolumndategap"/>
                <w:rFonts w:ascii="Open Sans" w:eastAsia="Open Sans" w:hAnsi="Open Sans" w:cs="Open Sans"/>
                <w:color w:val="000000"/>
              </w:rPr>
            </w:pPr>
            <w:r>
              <w:rPr>
                <w:rStyle w:val="documentskn-slm1txtBold"/>
                <w:rFonts w:ascii="Open Sans" w:eastAsia="Open Sans" w:hAnsi="Open Sans" w:cs="Open Sans"/>
                <w:color w:val="000000"/>
              </w:rPr>
              <w:t xml:space="preserve">Full Stack MIT Software Development </w:t>
            </w:r>
            <w:r w:rsidR="00200CC9" w:rsidRPr="0098071C">
              <w:rPr>
                <w:rStyle w:val="documentskn-slm1txtBold"/>
                <w:rFonts w:ascii="Open Sans" w:eastAsia="Open Sans" w:hAnsi="Open Sans" w:cs="Open Sans"/>
                <w:color w:val="000000"/>
              </w:rPr>
              <w:t>Course</w:t>
            </w:r>
          </w:p>
          <w:p w14:paraId="3159251F" w14:textId="179F8AD3" w:rsidR="00F5236F" w:rsidRPr="0098071C" w:rsidRDefault="00D834AD" w:rsidP="00A34582">
            <w:pPr>
              <w:pStyle w:val="documentskn-slm1dispBlk"/>
              <w:rPr>
                <w:rStyle w:val="span"/>
                <w:rFonts w:ascii="Open Sans" w:eastAsia="Open Sans" w:hAnsi="Open Sans" w:cs="Open Sans"/>
                <w:color w:val="000000"/>
                <w:sz w:val="22"/>
                <w:szCs w:val="22"/>
              </w:rPr>
            </w:pPr>
            <w:r>
              <w:rPr>
                <w:rStyle w:val="documentskn-slm1txtBold"/>
                <w:rFonts w:eastAsia="Open Sans"/>
                <w:i/>
                <w:iCs/>
              </w:rPr>
              <w:t>eMobilis Technology Training Institute</w:t>
            </w:r>
          </w:p>
        </w:tc>
      </w:tr>
    </w:tbl>
    <w:p w14:paraId="2F92B54A" w14:textId="77777777" w:rsidR="00F5236F" w:rsidRPr="0098071C" w:rsidRDefault="00F5236F" w:rsidP="00F5236F">
      <w:pPr>
        <w:rPr>
          <w:vanish/>
          <w:sz w:val="28"/>
          <w:szCs w:val="28"/>
        </w:rPr>
      </w:pPr>
    </w:p>
    <w:p w14:paraId="71463EF3" w14:textId="77777777" w:rsidR="00F5236F" w:rsidRDefault="00F5236F" w:rsidP="00F5236F">
      <w:pPr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5D1D5DE3" w14:textId="77777777" w:rsidR="00D834AD" w:rsidRDefault="00D834AD" w:rsidP="00F5236F">
      <w:pPr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1E7679BE" w14:textId="77777777" w:rsidR="00D834AD" w:rsidRDefault="00D834AD" w:rsidP="00F5236F">
      <w:pPr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3EDD1E56" w14:textId="77777777" w:rsidR="00D834AD" w:rsidRDefault="00D834AD" w:rsidP="00F5236F">
      <w:pPr>
        <w:rPr>
          <w:rFonts w:ascii="Open Sans" w:eastAsia="Open Sans" w:hAnsi="Open Sans" w:cs="Open Sans"/>
          <w:color w:val="000000"/>
          <w:sz w:val="20"/>
          <w:szCs w:val="20"/>
        </w:rPr>
      </w:pPr>
    </w:p>
    <w:p w14:paraId="3B5F8514" w14:textId="6BBE144C" w:rsidR="0038567F" w:rsidRDefault="00000000" w:rsidP="00FB084E">
      <w:pPr>
        <w:pStyle w:val="documentskn-slm1sectiontitle"/>
        <w:pBdr>
          <w:bottom w:val="single" w:sz="4" w:space="1" w:color="auto"/>
        </w:pBdr>
        <w:spacing w:before="500" w:after="220"/>
        <w:rPr>
          <w:color w:val="000000"/>
        </w:rPr>
      </w:pPr>
      <w:r>
        <w:rPr>
          <w:color w:val="000000"/>
        </w:rPr>
        <w:t>Education</w:t>
      </w:r>
    </w:p>
    <w:tbl>
      <w:tblPr>
        <w:tblStyle w:val="documentskn-slm1twocolpara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800"/>
        <w:gridCol w:w="200"/>
        <w:gridCol w:w="8306"/>
      </w:tblGrid>
      <w:tr w:rsidR="0038567F" w14:paraId="76ECB8BD" w14:textId="77777777">
        <w:trPr>
          <w:tblCellSpacing w:w="0" w:type="dxa"/>
        </w:trPr>
        <w:tc>
          <w:tcPr>
            <w:tcW w:w="18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811BCB" w14:textId="51C5C585" w:rsidR="0038567F" w:rsidRDefault="00A34582">
            <w:pP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0</w:t>
            </w:r>
            <w:r w:rsidR="00D834AD"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8</w:t>
            </w: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/20</w:t>
            </w:r>
            <w:r w:rsidR="00D834AD"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23</w:t>
            </w:r>
            <w:r>
              <w:rPr>
                <w:rStyle w:val="documentskn-slm1twocolparatabledateswrapper"/>
                <w:rFonts w:ascii="Open Sans" w:eastAsia="Open Sans" w:hAnsi="Open Sans" w:cs="Open Sans"/>
                <w:color w:val="666666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 xml:space="preserve">- </w:t>
            </w:r>
            <w:r w:rsidR="00D834AD"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present</w:t>
            </w:r>
          </w:p>
        </w:tc>
        <w:tc>
          <w:tcPr>
            <w:tcW w:w="2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14182F" w14:textId="77777777" w:rsidR="0038567F" w:rsidRDefault="0038567F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306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BF089F4" w14:textId="163A1E8B" w:rsidR="0038567F" w:rsidRDefault="00000000">
            <w:pPr>
              <w:pStyle w:val="documentskn-slm1dispBlk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Bachelor of </w:t>
            </w:r>
            <w:r w:rsidR="00D834AD"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>Business Information Technology</w:t>
            </w:r>
          </w:p>
          <w:p w14:paraId="05E94F67" w14:textId="07A10DA0" w:rsidR="0038567F" w:rsidRDefault="00000000">
            <w:pPr>
              <w:pStyle w:val="documentskn-slm1dispBlk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documentskn-slm1txtBold"/>
                <w:rFonts w:ascii="Open Sans" w:eastAsia="Open Sans" w:hAnsi="Open Sans" w:cs="Open Sans"/>
                <w:i/>
                <w:iCs/>
                <w:color w:val="000000"/>
                <w:sz w:val="20"/>
                <w:szCs w:val="20"/>
              </w:rPr>
              <w:t>J</w:t>
            </w:r>
            <w:r w:rsidR="008A5706">
              <w:rPr>
                <w:rStyle w:val="documentskn-slm1txtBold"/>
                <w:rFonts w:ascii="Open Sans" w:eastAsia="Open Sans" w:hAnsi="Open Sans" w:cs="Open Sans"/>
                <w:i/>
                <w:iCs/>
                <w:color w:val="000000"/>
                <w:sz w:val="20"/>
                <w:szCs w:val="20"/>
              </w:rPr>
              <w:t xml:space="preserve">omo </w:t>
            </w:r>
            <w:r>
              <w:rPr>
                <w:rStyle w:val="documentskn-slm1txtBold"/>
                <w:rFonts w:ascii="Open Sans" w:eastAsia="Open Sans" w:hAnsi="Open Sans" w:cs="Open Sans"/>
                <w:i/>
                <w:iCs/>
                <w:color w:val="000000"/>
                <w:sz w:val="20"/>
                <w:szCs w:val="20"/>
              </w:rPr>
              <w:t>K</w:t>
            </w:r>
            <w:r w:rsidR="008A5706">
              <w:rPr>
                <w:rStyle w:val="documentskn-slm1txtBold"/>
                <w:rFonts w:ascii="Open Sans" w:eastAsia="Open Sans" w:hAnsi="Open Sans" w:cs="Open Sans"/>
                <w:i/>
                <w:iCs/>
                <w:color w:val="000000"/>
                <w:sz w:val="20"/>
                <w:szCs w:val="20"/>
              </w:rPr>
              <w:t xml:space="preserve">enyatta </w:t>
            </w:r>
            <w:r>
              <w:rPr>
                <w:rStyle w:val="documentskn-slm1txtBold"/>
                <w:rFonts w:ascii="Open Sans" w:eastAsia="Open Sans" w:hAnsi="Open Sans" w:cs="Open Sans"/>
                <w:i/>
                <w:iCs/>
                <w:color w:val="000000"/>
                <w:sz w:val="20"/>
                <w:szCs w:val="20"/>
              </w:rPr>
              <w:t>U</w:t>
            </w:r>
            <w:r w:rsidR="008A5706">
              <w:rPr>
                <w:rStyle w:val="documentskn-slm1txtBold"/>
                <w:rFonts w:ascii="Open Sans" w:eastAsia="Open Sans" w:hAnsi="Open Sans" w:cs="Open Sans"/>
                <w:i/>
                <w:iCs/>
                <w:color w:val="000000"/>
                <w:sz w:val="20"/>
                <w:szCs w:val="20"/>
              </w:rPr>
              <w:t xml:space="preserve">niversity of </w:t>
            </w:r>
            <w:r>
              <w:rPr>
                <w:rStyle w:val="documentskn-slm1txtBold"/>
                <w:rFonts w:ascii="Open Sans" w:eastAsia="Open Sans" w:hAnsi="Open Sans" w:cs="Open Sans"/>
                <w:i/>
                <w:iCs/>
                <w:color w:val="000000"/>
                <w:sz w:val="20"/>
                <w:szCs w:val="20"/>
              </w:rPr>
              <w:t>A</w:t>
            </w:r>
            <w:r w:rsidR="008A5706">
              <w:rPr>
                <w:rStyle w:val="documentskn-slm1txtBold"/>
                <w:rFonts w:ascii="Open Sans" w:eastAsia="Open Sans" w:hAnsi="Open Sans" w:cs="Open Sans"/>
                <w:i/>
                <w:iCs/>
                <w:color w:val="000000"/>
                <w:sz w:val="20"/>
                <w:szCs w:val="20"/>
              </w:rPr>
              <w:t xml:space="preserve">griculture and </w:t>
            </w:r>
            <w:r>
              <w:rPr>
                <w:rStyle w:val="documentskn-slm1txtBold"/>
                <w:rFonts w:ascii="Open Sans" w:eastAsia="Open Sans" w:hAnsi="Open Sans" w:cs="Open Sans"/>
                <w:i/>
                <w:iCs/>
                <w:color w:val="000000"/>
                <w:sz w:val="20"/>
                <w:szCs w:val="20"/>
              </w:rPr>
              <w:t>T</w:t>
            </w:r>
            <w:r w:rsidR="008A5706">
              <w:rPr>
                <w:rStyle w:val="documentskn-slm1txtBold"/>
                <w:rFonts w:ascii="Open Sans" w:eastAsia="Open Sans" w:hAnsi="Open Sans" w:cs="Open Sans"/>
                <w:i/>
                <w:iCs/>
                <w:color w:val="000000"/>
                <w:sz w:val="20"/>
                <w:szCs w:val="20"/>
              </w:rPr>
              <w:t>echnology (JKUAT)</w:t>
            </w: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, Nairobi, Kenya</w:t>
            </w:r>
            <w:r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</w:p>
          <w:p w14:paraId="7307D77F" w14:textId="77777777" w:rsidR="001D101E" w:rsidRDefault="001D101E" w:rsidP="001D101E">
            <w:pPr>
              <w:pStyle w:val="documentskn-slm1ullinth-child1"/>
              <w:spacing w:before="80"/>
              <w:ind w:left="240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  <w:p w14:paraId="6297DC56" w14:textId="51F65AD7" w:rsidR="001D101E" w:rsidRDefault="001D101E" w:rsidP="001D101E">
            <w:pPr>
              <w:pStyle w:val="documentskn-slm1ullinth-child1"/>
              <w:spacing w:before="80"/>
              <w:ind w:left="240"/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</w:tr>
      <w:tr w:rsidR="001D101E" w14:paraId="0B7A7D03" w14:textId="77777777">
        <w:trPr>
          <w:tblCellSpacing w:w="0" w:type="dxa"/>
        </w:trPr>
        <w:tc>
          <w:tcPr>
            <w:tcW w:w="180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7A39DC" w14:textId="7D6B12F1" w:rsidR="001D101E" w:rsidRDefault="001D101E" w:rsidP="001D101E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0</w:t>
            </w:r>
            <w:r w:rsidR="00D834AD"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1</w:t>
            </w: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/201</w:t>
            </w:r>
            <w:r w:rsidR="00D834AD"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9</w:t>
            </w:r>
            <w:r>
              <w:rPr>
                <w:rStyle w:val="documentskn-slm1twocolparatabledateswrapper"/>
                <w:rFonts w:ascii="Open Sans" w:eastAsia="Open Sans" w:hAnsi="Open Sans" w:cs="Open Sans"/>
                <w:color w:val="666666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- 1</w:t>
            </w:r>
            <w:r w:rsidR="00D834AD"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2</w:t>
            </w:r>
            <w: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/20</w:t>
            </w:r>
            <w:r w:rsidR="00D834AD"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  <w:t>22</w:t>
            </w:r>
          </w:p>
        </w:tc>
        <w:tc>
          <w:tcPr>
            <w:tcW w:w="20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0A8AF4" w14:textId="77777777" w:rsidR="001D101E" w:rsidRDefault="001D101E" w:rsidP="001D101E">
            <w:pPr>
              <w:rPr>
                <w:rStyle w:val="span"/>
                <w:rFonts w:ascii="Open Sans" w:eastAsia="Open Sans" w:hAnsi="Open Sans" w:cs="Open Sans"/>
                <w:color w:val="666666"/>
                <w:sz w:val="20"/>
                <w:szCs w:val="20"/>
              </w:rPr>
            </w:pPr>
          </w:p>
        </w:tc>
        <w:tc>
          <w:tcPr>
            <w:tcW w:w="8306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3F3D3A" w14:textId="7959F577" w:rsidR="001D101E" w:rsidRDefault="001D101E" w:rsidP="001D101E">
            <w:pPr>
              <w:pStyle w:val="documentskn-slm1dispBlk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>K</w:t>
            </w:r>
            <w:r w:rsidR="009E48AD"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enya </w:t>
            </w: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>C</w:t>
            </w:r>
            <w:r w:rsidR="009E48AD"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ertificate of </w:t>
            </w: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>S</w:t>
            </w:r>
            <w:r w:rsidR="009E48AD"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econdary </w:t>
            </w:r>
            <w:r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>E</w:t>
            </w:r>
            <w:r w:rsidR="009E48AD">
              <w:rPr>
                <w:rStyle w:val="documentskn-slm1txtBold"/>
                <w:rFonts w:ascii="Open Sans" w:eastAsia="Open Sans" w:hAnsi="Open Sans" w:cs="Open Sans"/>
                <w:color w:val="000000"/>
                <w:sz w:val="20"/>
                <w:szCs w:val="20"/>
              </w:rPr>
              <w:t>ducation (K.C.S.E)</w:t>
            </w:r>
            <w:r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</w:p>
          <w:p w14:paraId="78AB3E6B" w14:textId="5CEAA606" w:rsidR="001D101E" w:rsidRDefault="00D834AD" w:rsidP="001D101E">
            <w:pPr>
              <w:pStyle w:val="documentskn-slm1dispBlk"/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Style w:val="documentskn-slm1txtBold"/>
                <w:rFonts w:eastAsia="Open Sans"/>
                <w:i/>
                <w:iCs/>
              </w:rPr>
              <w:t>St. Joseph’s School, Rapogi</w:t>
            </w:r>
            <w:r w:rsidR="001D101E"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, </w:t>
            </w:r>
            <w:r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Migori</w:t>
            </w:r>
            <w:r w:rsidR="001D101E">
              <w:rPr>
                <w:rStyle w:val="span"/>
                <w:rFonts w:ascii="Open Sans" w:eastAsia="Open Sans" w:hAnsi="Open Sans" w:cs="Open Sans"/>
                <w:color w:val="000000"/>
                <w:sz w:val="20"/>
                <w:szCs w:val="20"/>
              </w:rPr>
              <w:t>, Kenya</w:t>
            </w:r>
            <w:r w:rsidR="001D101E">
              <w:rPr>
                <w:rStyle w:val="documentskn-slm1twocolparatablesinglecolumndategap"/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 </w:t>
            </w:r>
          </w:p>
          <w:p w14:paraId="7581B144" w14:textId="14709F1D" w:rsidR="009E48AD" w:rsidRPr="00481EE1" w:rsidRDefault="009E48AD" w:rsidP="001D101E">
            <w:pPr>
              <w:pStyle w:val="documentskn-slm1dispBlk"/>
              <w:rPr>
                <w:rStyle w:val="documentskn-slm1txtBold"/>
                <w:rFonts w:ascii="Open Sans" w:eastAsia="Open Sans" w:hAnsi="Open Sans" w:cs="Open Sans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Style w:val="documentskn-slm1twocolparatablesinglecolumndategap"/>
                <w:rFonts w:eastAsia="Open Sans"/>
              </w:rPr>
              <w:t>Achieved a B</w:t>
            </w:r>
            <w:r w:rsidR="00A15C08">
              <w:rPr>
                <w:rStyle w:val="documentskn-slm1twocolparatablesinglecolumndategap"/>
                <w:rFonts w:eastAsia="Open Sans"/>
              </w:rPr>
              <w:t xml:space="preserve"> (</w:t>
            </w:r>
            <w:r w:rsidR="00D834AD">
              <w:rPr>
                <w:rStyle w:val="documentskn-slm1twocolparatablesinglecolumndategap"/>
                <w:rFonts w:eastAsia="Open Sans"/>
              </w:rPr>
              <w:t>63</w:t>
            </w:r>
            <w:r w:rsidR="00A15C08">
              <w:rPr>
                <w:rStyle w:val="documentskn-slm1twocolparatablesinglecolumndategap"/>
                <w:rFonts w:eastAsia="Open Sans"/>
              </w:rPr>
              <w:t xml:space="preserve"> points)</w:t>
            </w:r>
          </w:p>
        </w:tc>
      </w:tr>
    </w:tbl>
    <w:p w14:paraId="72782145" w14:textId="3C809490" w:rsidR="0038567F" w:rsidRDefault="0038567F"/>
    <w:p w14:paraId="4E6D202A" w14:textId="63D64F8C" w:rsidR="009E48AD" w:rsidRDefault="00DE497D" w:rsidP="009E48AD">
      <w:pPr>
        <w:pStyle w:val="documentskn-slm1sectiontitle"/>
        <w:pBdr>
          <w:bottom w:val="single" w:sz="4" w:space="1" w:color="auto"/>
        </w:pBdr>
        <w:spacing w:before="500" w:after="220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7D5012" wp14:editId="3756B73C">
                <wp:simplePos x="0" y="0"/>
                <wp:positionH relativeFrom="column">
                  <wp:posOffset>-365126</wp:posOffset>
                </wp:positionH>
                <wp:positionV relativeFrom="paragraph">
                  <wp:posOffset>518160</wp:posOffset>
                </wp:positionV>
                <wp:extent cx="4048125" cy="17145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8125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323E92" w14:textId="482A46E3" w:rsidR="009E48AD" w:rsidRPr="00C20AD5" w:rsidRDefault="009E48AD" w:rsidP="009E48AD">
                            <w:pPr>
                              <w:spacing w:before="89"/>
                              <w:ind w:left="603"/>
                              <w:rPr>
                                <w:b/>
                                <w:szCs w:val="22"/>
                              </w:rPr>
                            </w:pPr>
                            <w:r w:rsidRPr="00C20AD5">
                              <w:rPr>
                                <w:b/>
                                <w:szCs w:val="22"/>
                              </w:rPr>
                              <w:t xml:space="preserve">1.) MR </w:t>
                            </w:r>
                            <w:r w:rsidR="00D834AD">
                              <w:rPr>
                                <w:b/>
                                <w:szCs w:val="22"/>
                              </w:rPr>
                              <w:t>NAFTAL RAINER</w:t>
                            </w:r>
                          </w:p>
                          <w:p w14:paraId="5E976391" w14:textId="46DD6514" w:rsidR="009E48AD" w:rsidRPr="00C20AD5" w:rsidRDefault="00D834AD" w:rsidP="009E48AD">
                            <w:pPr>
                              <w:spacing w:before="186"/>
                              <w:ind w:left="963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DATA ANALYST</w:t>
                            </w:r>
                            <w:r w:rsidR="009E48AD" w:rsidRPr="00C20AD5">
                              <w:rPr>
                                <w:szCs w:val="22"/>
                              </w:rPr>
                              <w:t xml:space="preserve"> – </w:t>
                            </w:r>
                            <w:r>
                              <w:rPr>
                                <w:szCs w:val="22"/>
                              </w:rPr>
                              <w:t>RECKITT BENCKISER</w:t>
                            </w:r>
                          </w:p>
                          <w:p w14:paraId="70D3ADAE" w14:textId="4530FCC9" w:rsidR="009E48AD" w:rsidRPr="00C20AD5" w:rsidRDefault="009E48AD" w:rsidP="009E48AD">
                            <w:pPr>
                              <w:spacing w:before="185"/>
                              <w:ind w:left="963"/>
                              <w:rPr>
                                <w:szCs w:val="22"/>
                              </w:rPr>
                            </w:pPr>
                            <w:r w:rsidRPr="00C20AD5">
                              <w:rPr>
                                <w:szCs w:val="22"/>
                              </w:rPr>
                              <w:t>+254 7</w:t>
                            </w:r>
                            <w:r w:rsidR="00D834AD">
                              <w:rPr>
                                <w:szCs w:val="22"/>
                              </w:rPr>
                              <w:t>46</w:t>
                            </w:r>
                            <w:r w:rsidRPr="00C20AD5">
                              <w:rPr>
                                <w:szCs w:val="22"/>
                              </w:rPr>
                              <w:t xml:space="preserve"> </w:t>
                            </w:r>
                            <w:r w:rsidR="00D834AD">
                              <w:rPr>
                                <w:szCs w:val="22"/>
                              </w:rPr>
                              <w:t>217</w:t>
                            </w:r>
                            <w:r w:rsidRPr="00C20AD5">
                              <w:rPr>
                                <w:szCs w:val="22"/>
                              </w:rPr>
                              <w:t xml:space="preserve"> </w:t>
                            </w:r>
                            <w:r w:rsidR="00D834AD">
                              <w:rPr>
                                <w:szCs w:val="22"/>
                              </w:rPr>
                              <w:t>838</w:t>
                            </w:r>
                          </w:p>
                          <w:p w14:paraId="03BADDA8" w14:textId="3EDFF398" w:rsidR="009E48AD" w:rsidRPr="00C20AD5" w:rsidRDefault="00801EEF" w:rsidP="009E48AD">
                            <w:pPr>
                              <w:spacing w:before="187"/>
                              <w:ind w:left="963"/>
                              <w:rPr>
                                <w:color w:val="0462C1"/>
                                <w:szCs w:val="22"/>
                                <w:u w:val="single" w:color="0462C1"/>
                              </w:rPr>
                            </w:pPr>
                            <w:r>
                              <w:rPr>
                                <w:color w:val="0462C1"/>
                                <w:szCs w:val="22"/>
                                <w:u w:val="single" w:color="0462C1"/>
                              </w:rPr>
                              <w:t>n</w:t>
                            </w:r>
                            <w:r w:rsidR="00D834AD">
                              <w:rPr>
                                <w:color w:val="0462C1"/>
                                <w:szCs w:val="22"/>
                                <w:u w:val="single" w:color="0462C1"/>
                              </w:rPr>
                              <w:t>aftal.ochieng</w:t>
                            </w:r>
                            <w:r w:rsidR="009E48AD" w:rsidRPr="00C20AD5">
                              <w:rPr>
                                <w:color w:val="0462C1"/>
                                <w:szCs w:val="22"/>
                                <w:u w:val="single" w:color="0462C1"/>
                              </w:rPr>
                              <w:t>@</w:t>
                            </w:r>
                            <w:r w:rsidR="00D834AD">
                              <w:rPr>
                                <w:color w:val="0462C1"/>
                                <w:szCs w:val="22"/>
                                <w:u w:val="single" w:color="0462C1"/>
                              </w:rPr>
                              <w:t>reckitt</w:t>
                            </w:r>
                            <w:r w:rsidR="009E48AD" w:rsidRPr="00C20AD5">
                              <w:rPr>
                                <w:color w:val="0462C1"/>
                                <w:szCs w:val="22"/>
                                <w:u w:val="single" w:color="0462C1"/>
                              </w:rPr>
                              <w:t>.</w:t>
                            </w:r>
                            <w:r w:rsidR="00D834AD">
                              <w:rPr>
                                <w:color w:val="0462C1"/>
                                <w:szCs w:val="22"/>
                                <w:u w:val="single" w:color="0462C1"/>
                              </w:rPr>
                              <w:t>com</w:t>
                            </w:r>
                          </w:p>
                          <w:p w14:paraId="32D629CF" w14:textId="77777777" w:rsidR="009E48AD" w:rsidRPr="00C20AD5" w:rsidRDefault="009E48AD" w:rsidP="009E48A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D5012" id="Text Box 2" o:spid="_x0000_s1029" type="#_x0000_t202" style="position:absolute;margin-left:-28.75pt;margin-top:40.8pt;width:318.75pt;height:1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" filled="f" stroked="f">
                <v:textbox>
                  <w:txbxContent>
                    <w:p w14:paraId="6C323E92" w14:textId="482A46E3" w:rsidR="009E48AD" w:rsidRPr="00C20AD5" w:rsidRDefault="009E48AD" w:rsidP="009E48AD">
                      <w:pPr>
                        <w:spacing w:before="89"/>
                        <w:ind w:left="603"/>
                        <w:rPr>
                          <w:b/>
                          <w:szCs w:val="22"/>
                        </w:rPr>
                      </w:pPr>
                      <w:r w:rsidRPr="00C20AD5">
                        <w:rPr>
                          <w:b/>
                          <w:szCs w:val="22"/>
                        </w:rPr>
                        <w:t xml:space="preserve">1.) MR </w:t>
                      </w:r>
                      <w:r w:rsidR="00D834AD">
                        <w:rPr>
                          <w:b/>
                          <w:szCs w:val="22"/>
                        </w:rPr>
                        <w:t>NAFTAL RAINER</w:t>
                      </w:r>
                    </w:p>
                    <w:p w14:paraId="5E976391" w14:textId="46DD6514" w:rsidR="009E48AD" w:rsidRPr="00C20AD5" w:rsidRDefault="00D834AD" w:rsidP="009E48AD">
                      <w:pPr>
                        <w:spacing w:before="186"/>
                        <w:ind w:left="963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DATA ANALYST</w:t>
                      </w:r>
                      <w:r w:rsidR="009E48AD" w:rsidRPr="00C20AD5">
                        <w:rPr>
                          <w:szCs w:val="22"/>
                        </w:rPr>
                        <w:t xml:space="preserve"> – </w:t>
                      </w:r>
                      <w:r>
                        <w:rPr>
                          <w:szCs w:val="22"/>
                        </w:rPr>
                        <w:t>RECKITT BENCKISER</w:t>
                      </w:r>
                    </w:p>
                    <w:p w14:paraId="70D3ADAE" w14:textId="4530FCC9" w:rsidR="009E48AD" w:rsidRPr="00C20AD5" w:rsidRDefault="009E48AD" w:rsidP="009E48AD">
                      <w:pPr>
                        <w:spacing w:before="185"/>
                        <w:ind w:left="963"/>
                        <w:rPr>
                          <w:szCs w:val="22"/>
                        </w:rPr>
                      </w:pPr>
                      <w:r w:rsidRPr="00C20AD5">
                        <w:rPr>
                          <w:szCs w:val="22"/>
                        </w:rPr>
                        <w:t>+254 7</w:t>
                      </w:r>
                      <w:r w:rsidR="00D834AD">
                        <w:rPr>
                          <w:szCs w:val="22"/>
                        </w:rPr>
                        <w:t>46</w:t>
                      </w:r>
                      <w:r w:rsidRPr="00C20AD5">
                        <w:rPr>
                          <w:szCs w:val="22"/>
                        </w:rPr>
                        <w:t xml:space="preserve"> </w:t>
                      </w:r>
                      <w:r w:rsidR="00D834AD">
                        <w:rPr>
                          <w:szCs w:val="22"/>
                        </w:rPr>
                        <w:t>217</w:t>
                      </w:r>
                      <w:r w:rsidRPr="00C20AD5">
                        <w:rPr>
                          <w:szCs w:val="22"/>
                        </w:rPr>
                        <w:t xml:space="preserve"> </w:t>
                      </w:r>
                      <w:r w:rsidR="00D834AD">
                        <w:rPr>
                          <w:szCs w:val="22"/>
                        </w:rPr>
                        <w:t>838</w:t>
                      </w:r>
                    </w:p>
                    <w:p w14:paraId="03BADDA8" w14:textId="3EDFF398" w:rsidR="009E48AD" w:rsidRPr="00C20AD5" w:rsidRDefault="00801EEF" w:rsidP="009E48AD">
                      <w:pPr>
                        <w:spacing w:before="187"/>
                        <w:ind w:left="963"/>
                        <w:rPr>
                          <w:color w:val="0462C1"/>
                          <w:szCs w:val="22"/>
                          <w:u w:val="single" w:color="0462C1"/>
                        </w:rPr>
                      </w:pPr>
                      <w:r>
                        <w:rPr>
                          <w:color w:val="0462C1"/>
                          <w:szCs w:val="22"/>
                          <w:u w:val="single" w:color="0462C1"/>
                        </w:rPr>
                        <w:t>n</w:t>
                      </w:r>
                      <w:r w:rsidR="00D834AD">
                        <w:rPr>
                          <w:color w:val="0462C1"/>
                          <w:szCs w:val="22"/>
                          <w:u w:val="single" w:color="0462C1"/>
                        </w:rPr>
                        <w:t>aftal.ochieng</w:t>
                      </w:r>
                      <w:r w:rsidR="009E48AD" w:rsidRPr="00C20AD5">
                        <w:rPr>
                          <w:color w:val="0462C1"/>
                          <w:szCs w:val="22"/>
                          <w:u w:val="single" w:color="0462C1"/>
                        </w:rPr>
                        <w:t>@</w:t>
                      </w:r>
                      <w:r w:rsidR="00D834AD">
                        <w:rPr>
                          <w:color w:val="0462C1"/>
                          <w:szCs w:val="22"/>
                          <w:u w:val="single" w:color="0462C1"/>
                        </w:rPr>
                        <w:t>reckitt</w:t>
                      </w:r>
                      <w:r w:rsidR="009E48AD" w:rsidRPr="00C20AD5">
                        <w:rPr>
                          <w:color w:val="0462C1"/>
                          <w:szCs w:val="22"/>
                          <w:u w:val="single" w:color="0462C1"/>
                        </w:rPr>
                        <w:t>.</w:t>
                      </w:r>
                      <w:r w:rsidR="00D834AD">
                        <w:rPr>
                          <w:color w:val="0462C1"/>
                          <w:szCs w:val="22"/>
                          <w:u w:val="single" w:color="0462C1"/>
                        </w:rPr>
                        <w:t>com</w:t>
                      </w:r>
                    </w:p>
                    <w:p w14:paraId="32D629CF" w14:textId="77777777" w:rsidR="009E48AD" w:rsidRPr="00C20AD5" w:rsidRDefault="009E48AD" w:rsidP="009E48AD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48AD" w:rsidRPr="000B158A">
        <w:rPr>
          <w:color w:val="000000"/>
        </w:rPr>
        <w:t>REFEREES</w:t>
      </w:r>
      <w:r w:rsidR="009E48AD">
        <w:rPr>
          <w:rFonts w:eastAsia="Open Sans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FF38BE" wp14:editId="4D309D00">
                <wp:simplePos x="0" y="0"/>
                <wp:positionH relativeFrom="column">
                  <wp:posOffset>3092450</wp:posOffset>
                </wp:positionH>
                <wp:positionV relativeFrom="paragraph">
                  <wp:posOffset>474345</wp:posOffset>
                </wp:positionV>
                <wp:extent cx="3600450" cy="1714500"/>
                <wp:effectExtent l="0" t="4445" r="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B7C582" w14:textId="77777777" w:rsidR="009E48AD" w:rsidRPr="00C20AD5" w:rsidRDefault="009E48AD" w:rsidP="009E48AD">
                            <w:pPr>
                              <w:spacing w:before="187"/>
                              <w:ind w:left="963"/>
                              <w:rPr>
                                <w:b/>
                                <w:szCs w:val="22"/>
                              </w:rPr>
                            </w:pPr>
                            <w:r w:rsidRPr="00C20AD5">
                              <w:rPr>
                                <w:b/>
                                <w:szCs w:val="22"/>
                              </w:rPr>
                              <w:t>2.) MISS VIDA BRENDA</w:t>
                            </w:r>
                          </w:p>
                          <w:p w14:paraId="0020DBF4" w14:textId="77777777" w:rsidR="009E48AD" w:rsidRPr="00C20AD5" w:rsidRDefault="009E48AD" w:rsidP="009E48AD">
                            <w:pPr>
                              <w:spacing w:before="187"/>
                              <w:ind w:left="963"/>
                              <w:rPr>
                                <w:szCs w:val="22"/>
                              </w:rPr>
                            </w:pPr>
                            <w:r w:rsidRPr="00C20AD5">
                              <w:rPr>
                                <w:szCs w:val="22"/>
                              </w:rPr>
                              <w:t>SUPERVISOR - ANGAZA ELIMU</w:t>
                            </w:r>
                          </w:p>
                          <w:p w14:paraId="07A2DD4F" w14:textId="77777777" w:rsidR="009E48AD" w:rsidRPr="00C20AD5" w:rsidRDefault="009E48AD" w:rsidP="009E48AD">
                            <w:pPr>
                              <w:spacing w:before="184"/>
                              <w:ind w:left="963"/>
                              <w:rPr>
                                <w:szCs w:val="22"/>
                              </w:rPr>
                            </w:pPr>
                            <w:r w:rsidRPr="00C20AD5">
                              <w:rPr>
                                <w:szCs w:val="22"/>
                              </w:rPr>
                              <w:t>+254 726 340 815</w:t>
                            </w:r>
                          </w:p>
                          <w:p w14:paraId="0E10E5FD" w14:textId="77777777" w:rsidR="009E48AD" w:rsidRPr="00C20AD5" w:rsidRDefault="00000000" w:rsidP="009E48AD">
                            <w:pPr>
                              <w:spacing w:before="185"/>
                              <w:ind w:left="963"/>
                              <w:rPr>
                                <w:szCs w:val="22"/>
                              </w:rPr>
                            </w:pPr>
                            <w:hyperlink r:id="rId16">
                              <w:r w:rsidR="009E48AD" w:rsidRPr="00C20AD5">
                                <w:rPr>
                                  <w:color w:val="0462C1"/>
                                  <w:szCs w:val="22"/>
                                  <w:u w:val="single" w:color="0462C1"/>
                                </w:rPr>
                                <w:t>vida.brenda@angazaelimu.com</w:t>
                              </w:r>
                            </w:hyperlink>
                          </w:p>
                          <w:p w14:paraId="3953C4F0" w14:textId="77777777" w:rsidR="009E48AD" w:rsidRDefault="009E48AD" w:rsidP="009E48A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F38BE" id="Text Box 3" o:spid="_x0000_s1030" type="#_x0000_t202" style="position:absolute;margin-left:243.5pt;margin-top:37.35pt;width:283.5pt;height:1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" filled="f" stroked="f">
                <v:textbox>
                  <w:txbxContent>
                    <w:p w14:paraId="17B7C582" w14:textId="77777777" w:rsidR="009E48AD" w:rsidRPr="00C20AD5" w:rsidRDefault="009E48AD" w:rsidP="009E48AD">
                      <w:pPr>
                        <w:spacing w:before="187"/>
                        <w:ind w:left="963"/>
                        <w:rPr>
                          <w:b/>
                          <w:szCs w:val="22"/>
                        </w:rPr>
                      </w:pPr>
                      <w:r w:rsidRPr="00C20AD5">
                        <w:rPr>
                          <w:b/>
                          <w:szCs w:val="22"/>
                        </w:rPr>
                        <w:t>2.) MISS VIDA BRENDA</w:t>
                      </w:r>
                    </w:p>
                    <w:p w14:paraId="0020DBF4" w14:textId="77777777" w:rsidR="009E48AD" w:rsidRPr="00C20AD5" w:rsidRDefault="009E48AD" w:rsidP="009E48AD">
                      <w:pPr>
                        <w:spacing w:before="187"/>
                        <w:ind w:left="963"/>
                        <w:rPr>
                          <w:szCs w:val="22"/>
                        </w:rPr>
                      </w:pPr>
                      <w:r w:rsidRPr="00C20AD5">
                        <w:rPr>
                          <w:szCs w:val="22"/>
                        </w:rPr>
                        <w:t>SUPERVISOR - ANGAZA ELIMU</w:t>
                      </w:r>
                    </w:p>
                    <w:p w14:paraId="07A2DD4F" w14:textId="77777777" w:rsidR="009E48AD" w:rsidRPr="00C20AD5" w:rsidRDefault="009E48AD" w:rsidP="009E48AD">
                      <w:pPr>
                        <w:spacing w:before="184"/>
                        <w:ind w:left="963"/>
                        <w:rPr>
                          <w:szCs w:val="22"/>
                        </w:rPr>
                      </w:pPr>
                      <w:r w:rsidRPr="00C20AD5">
                        <w:rPr>
                          <w:szCs w:val="22"/>
                        </w:rPr>
                        <w:t>+254 726 340 815</w:t>
                      </w:r>
                    </w:p>
                    <w:p w14:paraId="0E10E5FD" w14:textId="77777777" w:rsidR="009E48AD" w:rsidRPr="00C20AD5" w:rsidRDefault="00000000" w:rsidP="009E48AD">
                      <w:pPr>
                        <w:spacing w:before="185"/>
                        <w:ind w:left="963"/>
                        <w:rPr>
                          <w:szCs w:val="22"/>
                        </w:rPr>
                      </w:pPr>
                      <w:hyperlink r:id="rId17">
                        <w:r w:rsidR="009E48AD" w:rsidRPr="00C20AD5">
                          <w:rPr>
                            <w:color w:val="0462C1"/>
                            <w:szCs w:val="22"/>
                            <w:u w:val="single" w:color="0462C1"/>
                          </w:rPr>
                          <w:t>vida.brenda@angazaelimu.com</w:t>
                        </w:r>
                      </w:hyperlink>
                    </w:p>
                    <w:p w14:paraId="3953C4F0" w14:textId="77777777" w:rsidR="009E48AD" w:rsidRDefault="009E48AD" w:rsidP="009E48AD"/>
                  </w:txbxContent>
                </v:textbox>
              </v:shape>
            </w:pict>
          </mc:Fallback>
        </mc:AlternateContent>
      </w:r>
    </w:p>
    <w:p w14:paraId="4B77D522" w14:textId="77777777" w:rsidR="009E48AD" w:rsidRPr="000B158A" w:rsidRDefault="009E48AD" w:rsidP="009E48AD"/>
    <w:p w14:paraId="4F384614" w14:textId="77777777" w:rsidR="009E48AD" w:rsidRPr="000B158A" w:rsidRDefault="009E48AD" w:rsidP="009E48AD"/>
    <w:p w14:paraId="3CE5471B" w14:textId="77777777" w:rsidR="009E48AD" w:rsidRPr="000B158A" w:rsidRDefault="009E48AD" w:rsidP="009E48AD"/>
    <w:p w14:paraId="42E5A87B" w14:textId="77777777" w:rsidR="009E48AD" w:rsidRPr="000B158A" w:rsidRDefault="009E48AD" w:rsidP="009E48AD"/>
    <w:p w14:paraId="2BD02BEF" w14:textId="77777777" w:rsidR="009E48AD" w:rsidRDefault="009E48AD">
      <w:pPr>
        <w:rPr>
          <w:vanish/>
        </w:rPr>
      </w:pPr>
    </w:p>
    <w:p w14:paraId="21DDAE35" w14:textId="3BF18D84" w:rsidR="0038567F" w:rsidRDefault="0038567F">
      <w:pPr>
        <w:rPr>
          <w:rFonts w:ascii="Open Sans" w:eastAsia="Open Sans" w:hAnsi="Open Sans" w:cs="Open Sans"/>
          <w:color w:val="000000"/>
          <w:sz w:val="20"/>
          <w:szCs w:val="20"/>
        </w:rPr>
      </w:pPr>
    </w:p>
    <w:sectPr w:rsidR="0038567F">
      <w:headerReference w:type="default" r:id="rId18"/>
      <w:footerReference w:type="default" r:id="rId19"/>
      <w:type w:val="continuous"/>
      <w:pgSz w:w="11906" w:h="16838"/>
      <w:pgMar w:top="400" w:right="800" w:bottom="800" w:left="8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676786" w14:textId="77777777" w:rsidR="00FB551B" w:rsidRDefault="00FB551B">
      <w:pPr>
        <w:spacing w:line="240" w:lineRule="auto"/>
      </w:pPr>
      <w:r>
        <w:separator/>
      </w:r>
    </w:p>
  </w:endnote>
  <w:endnote w:type="continuationSeparator" w:id="0">
    <w:p w14:paraId="07C8BEF3" w14:textId="77777777" w:rsidR="00FB551B" w:rsidRDefault="00FB55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8126664-BDDB-4AC0-B1A5-66AE15A6DF78}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  <w:embedBold r:id="rId2" w:fontKey="{9C977ACC-3DEA-49EE-9D83-DD963A04BA46}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  <w:embedRegular r:id="rId3" w:fontKey="{B0CECC08-A99E-4657-923D-E71E6686C16C}"/>
    <w:embedBold r:id="rId4" w:fontKey="{B59CAAE5-2B04-4156-99AA-A0E7C9D6E575}"/>
    <w:embedBoldItalic r:id="rId5" w:fontKey="{A0774E86-3F1A-4562-BFB1-072494B94D3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F2630AC9-34B3-41F0-BE10-383DFB4E547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0D069F" w14:textId="77777777" w:rsidR="0038567F" w:rsidRDefault="00000000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569169" w14:textId="77777777" w:rsidR="0038567F" w:rsidRDefault="00000000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323683" w14:textId="77777777" w:rsidR="00FB551B" w:rsidRDefault="00FB551B">
      <w:pPr>
        <w:spacing w:line="240" w:lineRule="auto"/>
      </w:pPr>
      <w:r>
        <w:separator/>
      </w:r>
    </w:p>
  </w:footnote>
  <w:footnote w:type="continuationSeparator" w:id="0">
    <w:p w14:paraId="7C2B7A7B" w14:textId="77777777" w:rsidR="00FB551B" w:rsidRDefault="00FB55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2769FC" w14:textId="77777777" w:rsidR="0038567F" w:rsidRDefault="00000000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E2D342" w14:textId="77777777" w:rsidR="0038567F" w:rsidRDefault="00000000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BB1A68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D5E51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CB66C8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A5CD0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CCC46D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D28B86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9FC45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7BAB8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BA89C5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D9E24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36A83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D251F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0A47FF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5E98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78E9F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466F18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E4C781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F6C681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9CBA057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A069D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F7093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0DA664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89AE4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326722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8D026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C9EEB0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774E6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6DBC64F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6D487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47025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F7445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928CB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B38CAA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EBA5D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92E8ED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DEC2F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29064F0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23C9F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98099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0923B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D80538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6E0D0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25C4F8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324AF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77E2F9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33D0021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D9EA2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EBA96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42290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6E0ABB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56834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5F8616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58CD26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A3A926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A478F9C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60038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57001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1F0F8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E50FA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A84FBA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F5C8DA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AC85F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6F4F4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4486486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36CD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D54332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58E72E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4E47B6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8268B9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82823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B789B6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99E685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076C1C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1A7F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0421C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A30340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13C9B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88A78A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514C7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15CB8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A8AD6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90C8D80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EE80FD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33C74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4BC38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77CDB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05C323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93C7A5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3A48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CDE8A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19242864"/>
    <w:multiLevelType w:val="multilevel"/>
    <w:tmpl w:val="5CE06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5B3507"/>
    <w:multiLevelType w:val="hybridMultilevel"/>
    <w:tmpl w:val="F54C28FE"/>
    <w:lvl w:ilvl="0" w:tplc="EA20667E">
      <w:numFmt w:val="bullet"/>
      <w:lvlText w:val="•"/>
      <w:lvlJc w:val="left"/>
      <w:pPr>
        <w:ind w:left="2741" w:hanging="205"/>
      </w:pPr>
      <w:rPr>
        <w:rFonts w:ascii="Calibri" w:eastAsia="Calibri" w:hAnsi="Calibri" w:cs="Calibri" w:hint="default"/>
        <w:w w:val="95"/>
        <w:sz w:val="24"/>
        <w:szCs w:val="24"/>
        <w:lang w:val="en-US" w:eastAsia="en-US" w:bidi="ar-SA"/>
      </w:rPr>
    </w:lvl>
    <w:lvl w:ilvl="1" w:tplc="582C187E">
      <w:numFmt w:val="bullet"/>
      <w:lvlText w:val="•"/>
      <w:lvlJc w:val="left"/>
      <w:pPr>
        <w:ind w:left="3151" w:hanging="205"/>
      </w:pPr>
      <w:rPr>
        <w:rFonts w:ascii="Calibri" w:eastAsia="Calibri" w:hAnsi="Calibri" w:cs="Calibri" w:hint="default"/>
        <w:w w:val="101"/>
        <w:sz w:val="24"/>
        <w:szCs w:val="24"/>
        <w:lang w:val="en-US" w:eastAsia="en-US" w:bidi="ar-SA"/>
      </w:rPr>
    </w:lvl>
    <w:lvl w:ilvl="2" w:tplc="E6FAA7D0">
      <w:numFmt w:val="bullet"/>
      <w:lvlText w:val="•"/>
      <w:lvlJc w:val="left"/>
      <w:pPr>
        <w:ind w:left="4044" w:hanging="205"/>
      </w:pPr>
      <w:rPr>
        <w:rFonts w:hint="default"/>
        <w:lang w:val="en-US" w:eastAsia="en-US" w:bidi="ar-SA"/>
      </w:rPr>
    </w:lvl>
    <w:lvl w:ilvl="3" w:tplc="8ADED472">
      <w:numFmt w:val="bullet"/>
      <w:lvlText w:val="•"/>
      <w:lvlJc w:val="left"/>
      <w:pPr>
        <w:ind w:left="4928" w:hanging="205"/>
      </w:pPr>
      <w:rPr>
        <w:rFonts w:hint="default"/>
        <w:lang w:val="en-US" w:eastAsia="en-US" w:bidi="ar-SA"/>
      </w:rPr>
    </w:lvl>
    <w:lvl w:ilvl="4" w:tplc="CCAEA2CE">
      <w:numFmt w:val="bullet"/>
      <w:lvlText w:val="•"/>
      <w:lvlJc w:val="left"/>
      <w:pPr>
        <w:ind w:left="5813" w:hanging="205"/>
      </w:pPr>
      <w:rPr>
        <w:rFonts w:hint="default"/>
        <w:lang w:val="en-US" w:eastAsia="en-US" w:bidi="ar-SA"/>
      </w:rPr>
    </w:lvl>
    <w:lvl w:ilvl="5" w:tplc="2CF871EC">
      <w:numFmt w:val="bullet"/>
      <w:lvlText w:val="•"/>
      <w:lvlJc w:val="left"/>
      <w:pPr>
        <w:ind w:left="6697" w:hanging="205"/>
      </w:pPr>
      <w:rPr>
        <w:rFonts w:hint="default"/>
        <w:lang w:val="en-US" w:eastAsia="en-US" w:bidi="ar-SA"/>
      </w:rPr>
    </w:lvl>
    <w:lvl w:ilvl="6" w:tplc="FE84C1AA">
      <w:numFmt w:val="bullet"/>
      <w:lvlText w:val="•"/>
      <w:lvlJc w:val="left"/>
      <w:pPr>
        <w:ind w:left="7582" w:hanging="205"/>
      </w:pPr>
      <w:rPr>
        <w:rFonts w:hint="default"/>
        <w:lang w:val="en-US" w:eastAsia="en-US" w:bidi="ar-SA"/>
      </w:rPr>
    </w:lvl>
    <w:lvl w:ilvl="7" w:tplc="49B2BE36">
      <w:numFmt w:val="bullet"/>
      <w:lvlText w:val="•"/>
      <w:lvlJc w:val="left"/>
      <w:pPr>
        <w:ind w:left="8466" w:hanging="205"/>
      </w:pPr>
      <w:rPr>
        <w:rFonts w:hint="default"/>
        <w:lang w:val="en-US" w:eastAsia="en-US" w:bidi="ar-SA"/>
      </w:rPr>
    </w:lvl>
    <w:lvl w:ilvl="8" w:tplc="9F96DE72">
      <w:numFmt w:val="bullet"/>
      <w:lvlText w:val="•"/>
      <w:lvlJc w:val="left"/>
      <w:pPr>
        <w:ind w:left="9351" w:hanging="205"/>
      </w:pPr>
      <w:rPr>
        <w:rFonts w:hint="default"/>
        <w:lang w:val="en-US" w:eastAsia="en-US" w:bidi="ar-SA"/>
      </w:rPr>
    </w:lvl>
  </w:abstractNum>
  <w:abstractNum w:abstractNumId="12" w15:restartNumberingAfterBreak="0">
    <w:nsid w:val="358D1248"/>
    <w:multiLevelType w:val="multilevel"/>
    <w:tmpl w:val="301CF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52632223">
    <w:abstractNumId w:val="0"/>
  </w:num>
  <w:num w:numId="2" w16cid:durableId="95440593">
    <w:abstractNumId w:val="1"/>
  </w:num>
  <w:num w:numId="3" w16cid:durableId="1287077245">
    <w:abstractNumId w:val="2"/>
  </w:num>
  <w:num w:numId="4" w16cid:durableId="1357270619">
    <w:abstractNumId w:val="3"/>
  </w:num>
  <w:num w:numId="5" w16cid:durableId="666401433">
    <w:abstractNumId w:val="4"/>
  </w:num>
  <w:num w:numId="6" w16cid:durableId="762339069">
    <w:abstractNumId w:val="5"/>
  </w:num>
  <w:num w:numId="7" w16cid:durableId="149256195">
    <w:abstractNumId w:val="6"/>
  </w:num>
  <w:num w:numId="8" w16cid:durableId="1831479946">
    <w:abstractNumId w:val="7"/>
  </w:num>
  <w:num w:numId="9" w16cid:durableId="22942534">
    <w:abstractNumId w:val="8"/>
  </w:num>
  <w:num w:numId="10" w16cid:durableId="124084903">
    <w:abstractNumId w:val="9"/>
  </w:num>
  <w:num w:numId="11" w16cid:durableId="217934292">
    <w:abstractNumId w:val="11"/>
  </w:num>
  <w:num w:numId="12" w16cid:durableId="1889758335">
    <w:abstractNumId w:val="12"/>
  </w:num>
  <w:num w:numId="13" w16cid:durableId="18410472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67F"/>
    <w:rsid w:val="000022E5"/>
    <w:rsid w:val="00026A31"/>
    <w:rsid w:val="000355BD"/>
    <w:rsid w:val="00036273"/>
    <w:rsid w:val="00086898"/>
    <w:rsid w:val="000B158A"/>
    <w:rsid w:val="000D20EE"/>
    <w:rsid w:val="000E50C4"/>
    <w:rsid w:val="000F5978"/>
    <w:rsid w:val="00126611"/>
    <w:rsid w:val="001B509E"/>
    <w:rsid w:val="001D101E"/>
    <w:rsid w:val="001D656F"/>
    <w:rsid w:val="001F7D7A"/>
    <w:rsid w:val="00200CC9"/>
    <w:rsid w:val="00207AEB"/>
    <w:rsid w:val="0022005E"/>
    <w:rsid w:val="002547E9"/>
    <w:rsid w:val="00297EF1"/>
    <w:rsid w:val="002B10B0"/>
    <w:rsid w:val="002E6A85"/>
    <w:rsid w:val="002F5144"/>
    <w:rsid w:val="00326801"/>
    <w:rsid w:val="00356078"/>
    <w:rsid w:val="00381E17"/>
    <w:rsid w:val="0038567F"/>
    <w:rsid w:val="003A13EE"/>
    <w:rsid w:val="00481EE1"/>
    <w:rsid w:val="004D721B"/>
    <w:rsid w:val="0051618A"/>
    <w:rsid w:val="00627DE6"/>
    <w:rsid w:val="00664774"/>
    <w:rsid w:val="00675891"/>
    <w:rsid w:val="006B5152"/>
    <w:rsid w:val="006E22AE"/>
    <w:rsid w:val="007C5162"/>
    <w:rsid w:val="007D241E"/>
    <w:rsid w:val="007F484B"/>
    <w:rsid w:val="00800E08"/>
    <w:rsid w:val="00801EEF"/>
    <w:rsid w:val="00846800"/>
    <w:rsid w:val="0085549E"/>
    <w:rsid w:val="008A5706"/>
    <w:rsid w:val="0098071C"/>
    <w:rsid w:val="009A06B5"/>
    <w:rsid w:val="009A3180"/>
    <w:rsid w:val="009D1C38"/>
    <w:rsid w:val="009E48AD"/>
    <w:rsid w:val="00A13723"/>
    <w:rsid w:val="00A15C08"/>
    <w:rsid w:val="00A34582"/>
    <w:rsid w:val="00A56E65"/>
    <w:rsid w:val="00A95B25"/>
    <w:rsid w:val="00B24534"/>
    <w:rsid w:val="00BA5E8A"/>
    <w:rsid w:val="00BE5D8E"/>
    <w:rsid w:val="00BF28CF"/>
    <w:rsid w:val="00C01AB6"/>
    <w:rsid w:val="00C075CA"/>
    <w:rsid w:val="00C20AD5"/>
    <w:rsid w:val="00CE06D8"/>
    <w:rsid w:val="00D352B9"/>
    <w:rsid w:val="00D834AD"/>
    <w:rsid w:val="00D97EEA"/>
    <w:rsid w:val="00DC6DA6"/>
    <w:rsid w:val="00DD33E7"/>
    <w:rsid w:val="00DE497D"/>
    <w:rsid w:val="00E03ADE"/>
    <w:rsid w:val="00E32CA4"/>
    <w:rsid w:val="00EB73C1"/>
    <w:rsid w:val="00ED7A3C"/>
    <w:rsid w:val="00EE5D45"/>
    <w:rsid w:val="00F431B2"/>
    <w:rsid w:val="00F5236F"/>
    <w:rsid w:val="00F72CD1"/>
    <w:rsid w:val="00F74F06"/>
    <w:rsid w:val="00FB084E"/>
    <w:rsid w:val="00FB5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14385"/>
  <w15:docId w15:val="{F7ED54B8-7C21-4F54-B6EF-05BA6D65B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CA4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slm1fontsize">
    <w:name w:val="document_skn-slm1_fontsize"/>
    <w:basedOn w:val="Normal"/>
    <w:rPr>
      <w:sz w:val="20"/>
      <w:szCs w:val="20"/>
    </w:rPr>
  </w:style>
  <w:style w:type="paragraph" w:customStyle="1" w:styleId="documentskn-slm1section">
    <w:name w:val="document_skn-slm1_section"/>
    <w:basedOn w:val="Normal"/>
  </w:style>
  <w:style w:type="character" w:customStyle="1" w:styleId="documentskn-slm1nameSecparagraphhmrgcell">
    <w:name w:val="document_skn-slm1_nameSec_paragraph_hmrgcell"/>
    <w:basedOn w:val="DefaultParagraphFont"/>
  </w:style>
  <w:style w:type="character" w:customStyle="1" w:styleId="documentskn-slm1nameSecparagraphname">
    <w:name w:val="document_skn-slm1_nameSec_paragraph_name"/>
    <w:basedOn w:val="DefaultParagraphFont"/>
    <w:rPr>
      <w:shd w:val="clear" w:color="auto" w:fill="0069A5"/>
    </w:rPr>
  </w:style>
  <w:style w:type="paragraph" w:customStyle="1" w:styleId="documentskn-slm1namediv">
    <w:name w:val="document_skn-slm1_name &gt; div"/>
    <w:basedOn w:val="Normal"/>
    <w:pPr>
      <w:pBdr>
        <w:right w:val="none" w:sz="0" w:space="31" w:color="auto"/>
      </w:pBdr>
    </w:p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slm1nameSecparagraphresumeTitle">
    <w:name w:val="document_skn-slm1_nameSec_paragraph_resumeTitle"/>
    <w:basedOn w:val="DefaultParagraphFont"/>
    <w:rPr>
      <w:shd w:val="clear" w:color="auto" w:fill="0069A5"/>
    </w:rPr>
  </w:style>
  <w:style w:type="paragraph" w:customStyle="1" w:styleId="documentskn-slm1nameSecparagraphhmrgcellParagraph">
    <w:name w:val="document_skn-slm1_nameSec_paragraph_hmrgcell Paragraph"/>
    <w:basedOn w:val="Normal"/>
    <w:pPr>
      <w:pBdr>
        <w:top w:val="none" w:sz="0" w:space="31" w:color="auto"/>
      </w:pBdr>
    </w:pPr>
  </w:style>
  <w:style w:type="table" w:customStyle="1" w:styleId="documentskn-slm1nameSecparagraph">
    <w:name w:val="document_skn-slm1_nameSec_paragraph"/>
    <w:basedOn w:val="TableNormal"/>
    <w:tblPr/>
  </w:style>
  <w:style w:type="character" w:customStyle="1" w:styleId="documentskn-slm1CNTCSectionhmrgcell">
    <w:name w:val="document_skn-slm1_CNTCSection_hmrgcell"/>
    <w:basedOn w:val="DefaultParagraphFont"/>
    <w:rPr>
      <w:shd w:val="clear" w:color="auto" w:fill="404040"/>
    </w:rPr>
  </w:style>
  <w:style w:type="paragraph" w:customStyle="1" w:styleId="documentskn-slm1CNTCSectionhmrgcellParagraph">
    <w:name w:val="document_skn-slm1_CNTCSection_hmrgcell Paragraph"/>
    <w:basedOn w:val="Normal"/>
    <w:pPr>
      <w:pBdr>
        <w:top w:val="none" w:sz="0" w:space="10" w:color="auto"/>
      </w:pBdr>
      <w:shd w:val="clear" w:color="auto" w:fill="404040"/>
    </w:pPr>
    <w:rPr>
      <w:shd w:val="clear" w:color="auto" w:fill="404040"/>
    </w:rPr>
  </w:style>
  <w:style w:type="character" w:customStyle="1" w:styleId="documentskn-slm1paragraph">
    <w:name w:val="document_skn-slm1_paragraph"/>
    <w:basedOn w:val="DefaultParagraphFont"/>
  </w:style>
  <w:style w:type="paragraph" w:customStyle="1" w:styleId="div">
    <w:name w:val="div"/>
    <w:basedOn w:val="Normal"/>
  </w:style>
  <w:style w:type="character" w:customStyle="1" w:styleId="whiteTxt">
    <w:name w:val="whiteTxt"/>
    <w:basedOn w:val="DefaultParagraphFont"/>
    <w:rPr>
      <w:color w:val="FFFFFF"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table" w:customStyle="1" w:styleId="documentskn-slm1sectionTable">
    <w:name w:val="document_skn-slm1_section Table"/>
    <w:basedOn w:val="TableNormal"/>
    <w:tblPr/>
  </w:style>
  <w:style w:type="paragraph" w:customStyle="1" w:styleId="documentskn-slm1heading">
    <w:name w:val="document_skn-slm1_heading"/>
    <w:basedOn w:val="Normal"/>
  </w:style>
  <w:style w:type="paragraph" w:customStyle="1" w:styleId="documentskn-slm1notRNACNTCSectionsummSecheadingsectiontitle">
    <w:name w:val="document_skn-slm1_not(.RNA)_CNTCSection + summSec_heading_sectiontitle"/>
    <w:basedOn w:val="Normal"/>
    <w:rPr>
      <w:vanish/>
    </w:rPr>
  </w:style>
  <w:style w:type="paragraph" w:customStyle="1" w:styleId="documentskn-slm1paragraphParagraph">
    <w:name w:val="document_skn-slm1_paragraph Paragraph"/>
    <w:basedOn w:val="Normal"/>
  </w:style>
  <w:style w:type="paragraph" w:customStyle="1" w:styleId="documentskn-slm1singlecolumn">
    <w:name w:val="document_skn-slm1_singlecolumn"/>
    <w:basedOn w:val="Normal"/>
  </w:style>
  <w:style w:type="paragraph" w:customStyle="1" w:styleId="p">
    <w:name w:val="p"/>
    <w:basedOn w:val="Normal"/>
  </w:style>
  <w:style w:type="paragraph" w:customStyle="1" w:styleId="documentskn-slm1sectiontitle">
    <w:name w:val="document_skn-slm1_sectiontitle"/>
    <w:basedOn w:val="Normal"/>
    <w:pPr>
      <w:spacing w:line="300" w:lineRule="atLeast"/>
    </w:pPr>
    <w:rPr>
      <w:rFonts w:ascii="Montserrat" w:eastAsia="Montserrat" w:hAnsi="Montserrat" w:cs="Montserrat"/>
      <w:b/>
      <w:bCs/>
      <w:caps/>
      <w:spacing w:val="20"/>
    </w:rPr>
  </w:style>
  <w:style w:type="character" w:customStyle="1" w:styleId="documentskn-slm1twocolparatabledateswrapper">
    <w:name w:val="document_skn-slm1_twocolparatable_dates_wrapper"/>
    <w:basedOn w:val="DefaultParagraphFont"/>
    <w:rPr>
      <w:caps w:val="0"/>
    </w:rPr>
  </w:style>
  <w:style w:type="character" w:customStyle="1" w:styleId="documentskn-slm1twocolparatabledategapcell">
    <w:name w:val="document_skn-slm1_twocolparatable_dategapcell"/>
    <w:basedOn w:val="DefaultParagraphFont"/>
  </w:style>
  <w:style w:type="character" w:customStyle="1" w:styleId="documentskn-slm1twocolparatablesinglecolumndategap">
    <w:name w:val="document_skn-slm1_twocolparatable_singlecolumn_dategap"/>
    <w:basedOn w:val="DefaultParagraphFont"/>
  </w:style>
  <w:style w:type="character" w:customStyle="1" w:styleId="documentskn-slm1txtBold">
    <w:name w:val="document_skn-slm1_txtBold"/>
    <w:basedOn w:val="DefaultParagraphFont"/>
    <w:rPr>
      <w:b/>
      <w:bCs/>
    </w:rPr>
  </w:style>
  <w:style w:type="paragraph" w:customStyle="1" w:styleId="documentskn-slm1marleftul">
    <w:name w:val="document_skn-slm1_marleftul"/>
    <w:basedOn w:val="Normal"/>
  </w:style>
  <w:style w:type="table" w:customStyle="1" w:styleId="documentskn-slm1twocolparatable">
    <w:name w:val="document_skn-slm1_twocolparatable"/>
    <w:basedOn w:val="TableNormal"/>
    <w:tblPr/>
  </w:style>
  <w:style w:type="paragraph" w:customStyle="1" w:styleId="documentskn-slm1ullinth-child1">
    <w:name w:val="document_skn-slm1_ul_li_nth-child(1)"/>
    <w:basedOn w:val="Normal"/>
  </w:style>
  <w:style w:type="paragraph" w:customStyle="1" w:styleId="documentskn-slm1ulli">
    <w:name w:val="document_skn-slm1_ul_li"/>
    <w:basedOn w:val="Normal"/>
  </w:style>
  <w:style w:type="character" w:customStyle="1" w:styleId="documentskn-slm1skillSecpaddingcell">
    <w:name w:val="document_skn-slm1_skillSec_paddingcell"/>
    <w:basedOn w:val="DefaultParagraphFont"/>
  </w:style>
  <w:style w:type="table" w:customStyle="1" w:styleId="documentskn-slm1sectionmulticol">
    <w:name w:val="document_skn-slm1_section_multicol"/>
    <w:basedOn w:val="TableNormal"/>
    <w:tblPr/>
  </w:style>
  <w:style w:type="paragraph" w:customStyle="1" w:styleId="documentskn-slm1dispBlk">
    <w:name w:val="document_skn-slm1_dispBlk"/>
    <w:basedOn w:val="Normal"/>
  </w:style>
  <w:style w:type="character" w:styleId="Hyperlink">
    <w:name w:val="Hyperlink"/>
    <w:basedOn w:val="DefaultParagraphFont"/>
    <w:uiPriority w:val="99"/>
    <w:unhideWhenUsed/>
    <w:rsid w:val="004D721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21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1"/>
    <w:qFormat/>
    <w:rsid w:val="00F72CD1"/>
    <w:pPr>
      <w:widowControl w:val="0"/>
      <w:autoSpaceDE w:val="0"/>
      <w:autoSpaceDN w:val="0"/>
      <w:spacing w:line="274" w:lineRule="exact"/>
      <w:ind w:left="2707" w:hanging="210"/>
    </w:pPr>
    <w:rPr>
      <w:rFonts w:ascii="Calibri" w:eastAsia="Calibri" w:hAnsi="Calibri" w:cs="Calibri"/>
      <w:sz w:val="22"/>
      <w:szCs w:val="22"/>
    </w:rPr>
  </w:style>
  <w:style w:type="paragraph" w:styleId="BodyText">
    <w:name w:val="Body Text"/>
    <w:basedOn w:val="Normal"/>
    <w:link w:val="BodyTextChar"/>
    <w:uiPriority w:val="1"/>
    <w:qFormat/>
    <w:rsid w:val="00FB084E"/>
    <w:pPr>
      <w:widowControl w:val="0"/>
      <w:autoSpaceDE w:val="0"/>
      <w:autoSpaceDN w:val="0"/>
      <w:spacing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FB084E"/>
    <w:rPr>
      <w:rFonts w:ascii="Calibri" w:eastAsia="Calibri" w:hAnsi="Calibri" w:cs="Calibri"/>
      <w:sz w:val="24"/>
      <w:szCs w:val="24"/>
    </w:rPr>
  </w:style>
  <w:style w:type="paragraph" w:customStyle="1" w:styleId="public-draftstyledefault-unorderedlistitem">
    <w:name w:val="public-draftstyledefault-unorderedlistitem"/>
    <w:basedOn w:val="Normal"/>
    <w:rsid w:val="00A56E65"/>
    <w:pPr>
      <w:spacing w:before="100" w:beforeAutospacing="1" w:after="100" w:afterAutospacing="1" w:line="240" w:lineRule="auto"/>
    </w:pPr>
  </w:style>
  <w:style w:type="table" w:styleId="PlainTable1">
    <w:name w:val="Plain Table 1"/>
    <w:basedOn w:val="TableNormal"/>
    <w:uiPriority w:val="41"/>
    <w:rsid w:val="007C516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Naftal-Rainer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github.com/Naftal-Rainer" TargetMode="External"/><Relationship Id="rId17" Type="http://schemas.openxmlformats.org/officeDocument/2006/relationships/hyperlink" Target="mailto:vida.brenda@angazaelimu.com" TargetMode="External"/><Relationship Id="rId2" Type="http://schemas.openxmlformats.org/officeDocument/2006/relationships/styles" Target="styles.xml"/><Relationship Id="rId16" Type="http://schemas.openxmlformats.org/officeDocument/2006/relationships/hyperlink" Target="mailto:vida.brenda@angazaelimu.co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1865</TotalTime>
  <Pages>2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NAFTAL RAINER OCHIENG</vt:lpstr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NAFTAL RAINER OCHIENG</dc:title>
  <dc:creator>NAFTAL RAINER</dc:creator>
  <cp:lastModifiedBy>NAFTAL RAINER</cp:lastModifiedBy>
  <cp:revision>18</cp:revision>
  <cp:lastPrinted>2023-01-07T17:55:00Z</cp:lastPrinted>
  <dcterms:created xsi:type="dcterms:W3CDTF">2024-07-21T16:04:00Z</dcterms:created>
  <dcterms:modified xsi:type="dcterms:W3CDTF">2024-07-27T09:50:00Z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189a4f21-a20a-477d-9512-d31866fc22ce</vt:lpwstr>
  </property>
  <property fmtid="{D5CDD505-2E9C-101B-9397-08002B2CF9AE}" pid="3" name="x1ye=0">
    <vt:lpwstr>4FoAAB+LCAAAAAAABAAUmrV241AURT9IhZhKMTOrE7Mspq+fTJEmWXHs9+49Z2/HLEbgJI2JMMaTOIajvIhhBMLSDMxhKI4inS2sMdadKNXgwoR2M0vWKc/Jgg3I0swZCQ5fGVizRoAXvYKeq9OI9f5G3ojEqpM8P7Sx+2CTzOTUQAW+RZQgIaT1uNHaESBZVaSL7k9+6BnUOHuh9Se+wwbPpGLt3QVL39j6LH8J5kJyn8h857y+wxWN5Jjy+a3</vt:lpwstr>
  </property>
  <property fmtid="{D5CDD505-2E9C-101B-9397-08002B2CF9AE}" pid="4" name="x1ye=1">
    <vt:lpwstr>HnuIBuGb9YWydb9VirkCb+D8cbCUWGjILen+TQNJKNU/JpCje7/B/D3eVWxDNGJjyaCTkcQ2Kh7Q3eQg/hB9RiJrNu+Fx4ZyFEnByzMW7yOIM9tAXN24Y7jo0KdWYbDoHFnRF0ch3Oe/FQHyqbNEvglS2uph2HIjbj9EsLXVnvr54ME8U0r0/Q9O0Z6vmMFAYGthxQAlKMfMoobI5O+KwFo2BcPDdBDkQStauAe4Mb9/778BDbhvviEtxpAwvWt</vt:lpwstr>
  </property>
  <property fmtid="{D5CDD505-2E9C-101B-9397-08002B2CF9AE}" pid="5" name="x1ye=10">
    <vt:lpwstr>cYuLuy5ICz9F+X1nLkI1nzUYMstCmyvThIECiOwV74FJcHj0jG03T6sa3iLdKT5UX6N5vOz3uqLw6566GSwPBYX/6ZUsj5wzTGSJj7GCx1DBSyrrx9yWquJyJfy3nPwZ3/SEEhySFHgDYyW0USwdLIChmm/QWgVs1Ty7ucfK8y4IgjV/tpQFTMFYOVAXEJzTlAn0NUCCxfYINfhMqhbn3BNqCutqHHT4/Ln0Jove0aVkZRcZwsA+BW0kybw3ocL</vt:lpwstr>
  </property>
  <property fmtid="{D5CDD505-2E9C-101B-9397-08002B2CF9AE}" pid="6" name="x1ye=11">
    <vt:lpwstr>mW2SJucS6g58mibQs+l4JGBTVfQ2a57nF+3MR7lFdeJULvEJKRs9ROO2ExrU6TBRyJOpEsv6OmpVJ85rMmUwTS/O51IK2VIHQmzvE601zPAmzbZlrwxtevG/K28foXhC9533lPHHad5jbF2Cq1OTcIPRmtwbcuJG1k5NDJjtXnRACdlhIajaDxEuLwBoIov05Yj/mxgVfuLszzTD7GlIRvvh+UMupWznDTQsTG4eiNgMhGcOGA8MDgEpVzj2IgY</vt:lpwstr>
  </property>
  <property fmtid="{D5CDD505-2E9C-101B-9397-08002B2CF9AE}" pid="7" name="x1ye=12">
    <vt:lpwstr>gn9lAkxabrzOwsXvMPOx9Q9UGoqm4aLx8z84H6/1cSMTzmryUGMClw8ghXEweGWG/9Bq//ksS/uDJx2QSCgu8oA7+Vq7zErwXokwwGuyytn83/F/LvVMMpuk5s9C0WSa0u+SxV7q9OurhyZiKzzbOYwYaW0LW/LuEi3tvxmWCjRgAqTtDH2IsjKXRGkNhIqNBJ6N/pKIKvSkR/QJRkUiy25O9fhzbk0O/Eu3+6/fFiOCx8+MwApxfw4K57pZTVT</vt:lpwstr>
  </property>
  <property fmtid="{D5CDD505-2E9C-101B-9397-08002B2CF9AE}" pid="8" name="x1ye=13">
    <vt:lpwstr>mWCBVHnPO11ABDyBgXuR0I6npxuHOdv1R2mWhuBQFGAyD+Y7topu+/C6dlr4tlJv0RX6jfGb81awhQCO7uTDJHDw/ZQozTzQO4Ti1+K61niThcrMUqZiAljtdNlR+phdLzI+Wx1EKxwQt3BdgoNLaWsqgQ/Swa6gHqNr2iYtaWuj4peq9aNoHAenL7s9kaXljlqHg1rRmztj1+eeRW09hzMZME5ql8e/8hX98z2OHpreUb6dNlVU4euGE143Nej</vt:lpwstr>
  </property>
  <property fmtid="{D5CDD505-2E9C-101B-9397-08002B2CF9AE}" pid="9" name="x1ye=14">
    <vt:lpwstr>A3jYvlJpPbOEf+mJ2ehKZxIBBOdIBjEiZcMH1xI8jd4S+8Tzo6cfG38sNxFIJypTYV+jQ/MUNpKGF+HUx3aJZm8m/aGqb+BpWA7reAaHem2WvQ0JEe3r+h/e6zcSr1T59m5HUW/6gu23Yf9nHCOXQlXtz/rDGAsqjzewxu7/LmOfbyrAD1RBMBgKjl0dZej88mbEBDjFMBFPUoLgEnkdO4sxqcHH8OEMc1VSooF2VbHXg19kAWATjmYul23B28Y</vt:lpwstr>
  </property>
  <property fmtid="{D5CDD505-2E9C-101B-9397-08002B2CF9AE}" pid="10" name="x1ye=15">
    <vt:lpwstr>bVF3NUtoCR2niCoEB3/uWYvEUYTKycaYsNXQPHWa3uDaLEVDRQa9c2ph6h2f+FqWNeUVU54/Cw93IMQib/fxJVCzvnIm4J/zyOwHSu0qIxaHiJOpn4yVNSvI70fSBrYcVPY4qR22qDV+KU0kE2KIjjP7kZCR9zOJF548qkbl1pcFmq0ddBlHnEEtRC/xN7K88oRhGpjWJBRtz6Xkd6nJF7bc/tXc9La6JjaFpAk82iBcP7/FBdXNsU8sP+trx7X</vt:lpwstr>
  </property>
  <property fmtid="{D5CDD505-2E9C-101B-9397-08002B2CF9AE}" pid="11" name="x1ye=16">
    <vt:lpwstr>rb2hP5pITbL6cwAm1ABWC3t0KJww5A82PSPIOShoG/xlmZoVbf76160mN4+LmP5r7G4TY9FXhmeb6gbcw6COHqlijcNlMnjhQYrAXUCJXy3i5qV1M2fkPA/ZYOkl076r5c3NNsgeLZ0LOHSnuXLLBIfWyU0ucf2XAd+qPqvUhhUr+3D05yWhLBYZtwkYfX5miUM1aVSeGGmteU1qzAnWu4ObXID+mCzB34HPCg4gdcUDc6wmmngHCpZl+f1arZ9</vt:lpwstr>
  </property>
  <property fmtid="{D5CDD505-2E9C-101B-9397-08002B2CF9AE}" pid="12" name="x1ye=17">
    <vt:lpwstr>O1k8FkxOAPjFHAcM/VHs6RNnRFYm3jElbYkqqSOwPzvDT6RN/ydrdUzMYlKHmO02eYHAx5/awrOZXWGOlsFZpP8wuBV24PnPYtcUcNALJizFn6+lkpXnaZqyxwHvTv1LiNTPsLUIae4YQk6b61V3mdyk+3Yix/VdgcMxE4HbnNk5n9tGUeEoeW3niie5UwDQnXOeF3FZbpRyaguS+bnLdMzrppRSqSQNeYtE6Cib3OEQCCScHaTXDDHej5oYAFK</vt:lpwstr>
  </property>
  <property fmtid="{D5CDD505-2E9C-101B-9397-08002B2CF9AE}" pid="13" name="x1ye=18">
    <vt:lpwstr>FJWsRsOUyYDBAqPAeWw9i4oZR9jQjqVsd++jW+Bbc+0ydlHORJnyPHZYw9use/DUVulpC+P8lXTSmlErkQNbn0Vy2YJx3FA94U47JseZ+58D15oNrX9UYdvqFzRxl6zhyznTwIby6/jIFl2jvLx+YdwOnZeYPGs47KQZmw87A7c+5wcN0D0bMdu1eDHlS0LkyYDfZibXQvm7cr4978DWICqSnZVZIfHua6wHY4pPjSeuJf3SI1ZxyZVCAqhBYqD</vt:lpwstr>
  </property>
  <property fmtid="{D5CDD505-2E9C-101B-9397-08002B2CF9AE}" pid="14" name="x1ye=19">
    <vt:lpwstr>lIe0nNOcO+AnE51WcAXFIwmC4FfRd/O3ldUwTFTOQVXQSNDRIT9zknc8LyF9lsCnxUPIyWIHsI1Hn7GajBUZdKzSPhMgdcLixKqiFdP2DYY+y/8VkMwVA46NO0V1TRI0enAGviGRPLLpihSWl3lJBzsThTiqhtq510C8s0rsfXKErBGF13J63I9A5OO02Gs3p0KLGpn8DK3Pf9AQgUEhoOmwoV3EL9UUTMsly+OYMvpdiXVSE4C2d2sGWo3svC0</vt:lpwstr>
  </property>
  <property fmtid="{D5CDD505-2E9C-101B-9397-08002B2CF9AE}" pid="15" name="x1ye=2">
    <vt:lpwstr>8GB33wwq50oI3sbGJKoEGDD84ZNj7+YOB+prtgS7n4ewkjFKCSTV1+BRs2C6rspNv6VAuwHhHTwReZD3TX9B0c4mwpk9uqv0Yq3Whb+rCfI3xvQ65qEMjVI4gjxPsqv2jmepwoPBcpHT3PFkgDKh21TdSI8dIa1YyPLTyRwuKJLze/etWPU1aNANocHouJZ8jhfqm6cLtv4src06AHhRFrQIotBA//pnFLZ2JajYjleqDaRE64GbXId4LWG9v0I</vt:lpwstr>
  </property>
  <property fmtid="{D5CDD505-2E9C-101B-9397-08002B2CF9AE}" pid="16" name="x1ye=20">
    <vt:lpwstr>uV3XFqP3fP0vXLGwd48IA6D6Krsu6dHow7afjdX2hEPen1xnWVB3C1UHkl15czO/Jb+uCJ28O/MGf6QGsR9eoo7mxi+ndvRVvIcHCz89IHy/dmbeu+Lp5Vw8Xwcll6TQdyncST4VRFTcV9CueXy+bqREIoSe0M/1G8LXdw2lM/k58ba/Xay1dsHQtVQFEbMqVREq4BUVdhiNk67EQ2136BqAsMhrHraVD30sz6U/tYh/E+1tjYkvMJerlFwidyZ</vt:lpwstr>
  </property>
  <property fmtid="{D5CDD505-2E9C-101B-9397-08002B2CF9AE}" pid="17" name="x1ye=21">
    <vt:lpwstr>ThhwjSp854oEVWOq6eWTNGJcKjofUE3uF7mtBgkthNK+ym3miXzerb+jnOFQZx8tCjmxSQdT1k0kucZxUrzwjEweFhvsi4egKyqGFSOpAqdDRBlKbCeT0XjNxLbVhPlUp1eRFUlc3D2oyWLoOVnHERzBWvc7xm6/YQgkHP6EEH6wUW9AowgZBD9EtmBomrSp5Q0+h4DqohA3kNvbP/OTdicozU5pQp8tYkPxbJehLfchScAvyz8EdNR543xaiuC</vt:lpwstr>
  </property>
  <property fmtid="{D5CDD505-2E9C-101B-9397-08002B2CF9AE}" pid="18" name="x1ye=22">
    <vt:lpwstr>V+W5hMacVW6WsE9OQlmHcXPyzz0Gd2jSGMO/ndxceMEayUM+4mg3fsSKr10cW3EFlcqeBsiZe72dDzjbxsGydI978r0TDenu4fzXrvoDoVnNhjs23tlA0kSyA/pHUAbC7yHKwISRD6qV+5mpzQW+nm3HHL4+PPrAInfOazXa5x1/x58DqJsxqtcVAF8QGHKsvLyAJm821pgWhUD5GLHRYBOQZtYyq+umFYzQ+WbLeHBPE+q1E6+4l6W7qgrbj5A</vt:lpwstr>
  </property>
  <property fmtid="{D5CDD505-2E9C-101B-9397-08002B2CF9AE}" pid="19" name="x1ye=23">
    <vt:lpwstr>3kt4weZ83vSWe3L49xDDiJLTIjKzTegz9nr5v62CPtBoDGNkE20wGaSn72t85SJsRphv5ZJgCZeOmDPgRoJWCEYisxjtFsKbtTIgbuNp8Pk6ph2KPcr8nXC0TVYKjuTCUD3iMygJhQAKWP4KQm4VJj188i+uzLEh9sKL1LK+nZierDMDrmjoU2tfA6F3bimO5faPXUwdAd+qLkZzwmBgBQgZ6bzrWw0XcT3zDfxHehcuuIS5z/NMbyD59vY/pCj</vt:lpwstr>
  </property>
  <property fmtid="{D5CDD505-2E9C-101B-9397-08002B2CF9AE}" pid="20" name="x1ye=24">
    <vt:lpwstr>lkRAXHMfII4L+PWZVpqoFkZmDojqN0RDnyGSrvKZsmlbORKcnF5Tpc7p6vC8y+HNmm264dZgao8PfZApdDj8dKnAJwHDXt9/iCUP2ZKww17mfR9rTR2zjgfcu5X5B2m6029m5CvgwSRxni1cLoYLPOLLiVGt/U2fU9hjuCNcGDOM+5j7fpCo1W8i++7lX9WTEN0fzitMhVveKguTHx2nkdx2Ds0FbwISwK3D7J9Q+KmLqSwGN3RlTdZ+jFubDMD</vt:lpwstr>
  </property>
  <property fmtid="{D5CDD505-2E9C-101B-9397-08002B2CF9AE}" pid="21" name="x1ye=25">
    <vt:lpwstr>aH7XFAvPRA378UGeiP2YAuWfdmoAA7NI7xWvvUbM183sRRqqBXceKMhDCqeKhz3HB7vPiiUCY6NB+QcDdtQDADfO0ZfgoKZAfK72z6GHtjJ2Cl+5WmrsjZkIfh0yU6A6zf8C8d9felh5R9gGy/23hQCFQ+gTPyVSLP2ovziQwL1cuOPQQQtgsv7jZJKRUc0xsj1fSFHiONCkzWE6UCWzHkixcdRHnM7hqEkI5KEAqT8Q95o7gIIO4HsHBMLMD8n</vt:lpwstr>
  </property>
  <property fmtid="{D5CDD505-2E9C-101B-9397-08002B2CF9AE}" pid="22" name="x1ye=26">
    <vt:lpwstr>cApzi5fXhVPUw7f4xW/oEvfmY9EpNYbhb8sWcDwG2/c0Y7nWjcClkEQ78N5k7+FNMza12D0+2tjzSOESrNfOavH+6TGQyQ5XhQZ4j8PtDaMazvcu8rtaNqaGcrBlSsLbTDej99IGY7kJQ/imPqs66RxxpzQKfwfqHK4LlB8WBv20VMWMHG0ue3FsW0m3aJlgV1pYiZ1Ocw1IUSueTVJvcqoEsh2jbAGMvbOyp22I31RF0ll734U+rv0J9D/aR6u</vt:lpwstr>
  </property>
  <property fmtid="{D5CDD505-2E9C-101B-9397-08002B2CF9AE}" pid="23" name="x1ye=27">
    <vt:lpwstr>h4jDraZKUDWPxFWOjty69mkAQlajTDpvpk+khLJuCcNfn8R82wmOx5VTpiHgivgl+xjWkAzDAl/vxro1oEqOXfV5sveshv4uk2sdPTUJQ9jjy/a2ExQ5nLAeepMlqkKxV0Gi938huMLSS+rphDs9V0Xp7MXodhNGbK3eUqcrTRMDThLTMDZwXYCyP/vhFGuNFl15SOSxUOuuMJgeObuFb/ssJ7h3HAEmXzm96PD/LxNOBFUd1UvkUlWFrwnSaF+</vt:lpwstr>
  </property>
  <property fmtid="{D5CDD505-2E9C-101B-9397-08002B2CF9AE}" pid="24" name="x1ye=28">
    <vt:lpwstr>E3KHf2I369sKmsCYiYEJWaXURWib4S0tnkIztyU05uR6LUYpUM2EtGzCW0vu1amMKqkY67hl7TwveNLpajO5QHp8rpBjustTIdsbocNmT53/p8oVdx2BaZZTEwQJoKt7MLuK0y0IXrk/nVZVWhQcZJF15k+WWhqs//r8wl57I8E6wv4yXR62F+SICYGa/T3CT+/DyGmQjWkzx1PGQFb0wUNR5y+ttb8pidS2/SCpgf07a0DxRr2AquX9S82auhl</vt:lpwstr>
  </property>
  <property fmtid="{D5CDD505-2E9C-101B-9397-08002B2CF9AE}" pid="25" name="x1ye=29">
    <vt:lpwstr>lxgHFOel1yYu037/GaIGSfXYwqu/1M+HON/PB3Pw/n1asLrkhA5ntPogUyPwDnfB0hSouC6LTQ+/XrqYpbfA7OKbwweuPPbBzs9gdhr5MxBt822q7Y/CvhGMfrlSQfd2f//RvzPwe9nowM9jX+KmA0mfmROC5xMQavGBMKjEhA5+Fl9Xlqch4XCTZN+xY/q9rOMwrSi3arJB60JmpeXKVwzH9OfuKSlCVCSqOSItdrggvXVH6HVSrDXxgAYwDGY</vt:lpwstr>
  </property>
  <property fmtid="{D5CDD505-2E9C-101B-9397-08002B2CF9AE}" pid="26" name="x1ye=3">
    <vt:lpwstr>YLbF7EsbSZEF42U4M6RcU+KsnauVY5V2Dr1aEjsMTIZ/GDb9UPOaMS2pYe3ZWSx1cRU4T4+hWpBaI8KV6ALyasGXOEEFMIIHEOq5rrKbpQRLLvD3dTQrAVcdfKXPlWijA2C5Ps59nN7ZlXLe6ui0uH5qgZkYfTCMzZGzKNqDwdXdegsGA71ZWnsqXuLJ7cpbpeujFs+sqSmKPba8k3H8MGqruFk8BtD5QRwKULi69yDT8rj2M8MFWBgsnkPVnHC</vt:lpwstr>
  </property>
  <property fmtid="{D5CDD505-2E9C-101B-9397-08002B2CF9AE}" pid="27" name="x1ye=30">
    <vt:lpwstr>zYs7tGRRTa82V6EfL0+PYHb6yzJbFxMlcrQxDxVx55fYtDGt6/CE84PILNYsCftoMsCP+rWxj+cgcmgLL/W6RvPg91FZSBagu5Nw8Ai39aRxrp3+woTcS2CbgiHpJczIX9QUMoNvlF3vIrRg+GTASCT4V/vRwYAChjcjxspowts9BRpfy0uRjyNEDF61nZwg790EIjmBIP1xjLXl37x8qqISF2wqdUVCrTydrDJFXqDQv5oc+f/HTmRx+XLDPoA</vt:lpwstr>
  </property>
  <property fmtid="{D5CDD505-2E9C-101B-9397-08002B2CF9AE}" pid="28" name="x1ye=31">
    <vt:lpwstr>XxtjthPXsLZn8C8gyRQHkE8v7lGXkgit6mknHrOQy3tCpKe4sHqQunaEIQRoumcTKvczswUWgDDMnEHgJiHmi4XHCwYwFY52c74EHtiqWUxfEEfmL2ZpT3MV7OwTt6TWDiit0C6/2jv5l5o/RMPxKjjMGxowi9w667w93TSoY9BjLbQ+md9UipvxkicWVBdkoDfAE8GjeGfsRkteMmo8+rCmHMZRVFoo9u8DqEk5K8rUqAZhyCPUmrGzIFyWJpP</vt:lpwstr>
  </property>
  <property fmtid="{D5CDD505-2E9C-101B-9397-08002B2CF9AE}" pid="29" name="x1ye=32">
    <vt:lpwstr>234JxW9fIRXFfl19DwHJamDjLbcLnamUxIw+P6uyRFboqcjZVQEMQ2OS8beIuaQN8+DeH26t8MtSUX8XnCQ/7tYAtR1ZYmoD5xFGuSihsgOqQ63rYxOiRGAksGnF1TJrC//rnA8au6ZHCVyAd88xtd53RU7d0rm6/rZ6mHQHv/jkiP+Exg84FuL/7nfw/b9zzobiclKywI7BDjNtciP10SMRrY4JYp6jkVCnAXqKGYWOxVOmQyPZMFkJfXPWZW8</vt:lpwstr>
  </property>
  <property fmtid="{D5CDD505-2E9C-101B-9397-08002B2CF9AE}" pid="30" name="x1ye=33">
    <vt:lpwstr>TyfH3a5ehFdISnySfY3wJLrtlusy9mcw9chW1Jzt2B+5zlV5rb2nepmpqwFz4T4GtrlLFqvzlS703KfDAv2U4th/wZ0k1eR+MzHSHzyawQYAz1stEghA78cz0vYWhJYFVb3s0bS1OH6jK6+don86v2nNgBqLu96shQr0XTmnteL7zTsx9AT5OE1p5HBc44Hr6R9nhCAZlnKwLGntONEpDop67iOpRkFEk3JIiSgB9Ch/x2pQfQ/zAgomalrjT8+</vt:lpwstr>
  </property>
  <property fmtid="{D5CDD505-2E9C-101B-9397-08002B2CF9AE}" pid="31" name="x1ye=34">
    <vt:lpwstr>4pn9kjBtN78JYg3D/qTFvBTi14qTelc8Y1o+J4ChmeTpWXb3UK6BfXf69NhTuKsUjvfmTNXbu/K5GvDRd/PSjYBRm/lCGhfdud/Rbgb/orqYU1aGEMRz/9eH5pmNJjDu5b3vEH4jFGQ42A3dtbZRjrwXGQ28rvWtH5gvmcrey7eWlg9rm5k4nO1Qc9v0tN0lcfBzXWsqwNVH6E3vnAdFTnNuyO8/0RXhdLqVmsO9QE0WBJf+2kuFmeds62yNWDC</vt:lpwstr>
  </property>
  <property fmtid="{D5CDD505-2E9C-101B-9397-08002B2CF9AE}" pid="32" name="x1ye=35">
    <vt:lpwstr>GoIZjEbGX0XzN4QoPNNE/RQYaoix8YOno/m9NrkdZ8TEzdRdtpPFPY8AxHOJCfHgRD4TGstfkEPiRbv5PRLemcM9ihz9m3eQn4TsOwcGwaGVJdqB/OHP+oKWMMQpSaV+e58qUr1BLNDbTb5/ilGMfqOPYCqVw0RbniYpV/uSYDqO0TTj4Z6OdxFoAtNBQZMDaD3D6e08o+rQ07j2F+9t0gHFy5oGHyeLGWCuLAs16/JoLnch6Rzzj/7XqLoYsVc</vt:lpwstr>
  </property>
  <property fmtid="{D5CDD505-2E9C-101B-9397-08002B2CF9AE}" pid="33" name="x1ye=36">
    <vt:lpwstr>KaKTnnVQ4P5EPoLGot0s72TO6yYoiXGXXn5eo/4rGn1kb3YXnHoz++DvD99RflBvEMxlma4wHpMASUCUX98QAXIQVJXA1Pizi0c9G09VGGcP21q+i6CAII7T3+ASjJZb+5OA1N9yJywB8s0LPPXYBCRV/SXAThd5U+p86VyMwJFO9eO2OT2ARE95VcIsEsnaLduP9O8LCgOXXM779VSJZCZTkG7uqOXHZi7hZnQScR8Yj/bizhDid5jWCF2Gb7g</vt:lpwstr>
  </property>
  <property fmtid="{D5CDD505-2E9C-101B-9397-08002B2CF9AE}" pid="34" name="x1ye=37">
    <vt:lpwstr>02YHc9GVWX6AIcgnmyI3cRaS4ljGHLbW5djdJPnsxZRNIura91h7TFhnFNHzJz+iM9JjxsE8R4mtNE/URW8J6AdGG/sJdJUn29Kl76CMWblWYT8S27OeVnsETuHunHW/OrLIIffrVHy+WVaq3vB5Hcbaz/V7jdbHz8kQM+lEMEom91eRQKWDkPZ0/idEcN6WtgMMhYvxeMrJaQCm7xQug+5s6SoBnvLAn23TBH3Sa+HJUERjM16nPQ9pzFADYPO</vt:lpwstr>
  </property>
  <property fmtid="{D5CDD505-2E9C-101B-9397-08002B2CF9AE}" pid="35" name="x1ye=38">
    <vt:lpwstr>MeiKzcV2a9qSFv2B+ukaiVekwiQhDSnC76x6/MaDiwKYFXd2SCrv3+enSh0VTjme+bc1P9nuN6PHZD8XukdVuJSB1Q9gH22vfN3NJLp+ID5ocwAQIYUtEOtlEJMiUmCEuc1+de0dC/3NdaL/XVsDEqK3/zxdByUeZgod5JaqgVe8eM9Nn3HkaQJ+2uC6fowSe7rFy/rNjcWeiKeZPYW/i3fdJjzQ+1OsDRPd4q4U7CPlPQegc6BjXq6Ych05fwx</vt:lpwstr>
  </property>
  <property fmtid="{D5CDD505-2E9C-101B-9397-08002B2CF9AE}" pid="36" name="x1ye=39">
    <vt:lpwstr>ueM/DzCJF26DZsA4txEmqKB/2VHP3hKls+KVv0xH9q23kJsVffDywMx9pXbKEqjZ2Nxu7Wrmx27RZYioY9y6QM/+BMsXccIXtNpRj1gyqv/3fNY6EJBZdlBH4OSKQ4PDDPFfmdRdQogCCl36Nyn2mPnfXXTJSNwKKfJb1GeNYWSMVQVcENIdO+z6Vr0w0rvAgu5YxbQy/qIbr0sPgEHxULutXwvEEd+pqcXmYMN6rwgR8J8IDR3e9sFchWlICcl</vt:lpwstr>
  </property>
  <property fmtid="{D5CDD505-2E9C-101B-9397-08002B2CF9AE}" pid="37" name="x1ye=4">
    <vt:lpwstr>p7Nu+Rn9VO04l4I7x2Ho8XB9J0YvqrmmYfPK2dvfrPGwvFPV+rdMnUT1vs0T/qcb/caouwnZyp6eL9EpsbXxG8l4RCyq1QSN1VhvxsJPbzxl9Ak+FIV6S0zYre8RSPc7ZuGMoU5Mt1aw/h7lbM4HSCAnHowoJoR6ChWfQLm1SV6EzhYTcqMl4Jo5e6Jmb3vmLlwvXRG3jtANuw3l9tZ1yz5grmrG1L1zn4Uwm3y/u2+kBHmDOk8k2E5T/aCeYcC</vt:lpwstr>
  </property>
  <property fmtid="{D5CDD505-2E9C-101B-9397-08002B2CF9AE}" pid="38" name="x1ye=40">
    <vt:lpwstr>PDPprxTIjzyVPb0MvRAPb3NtJEMa3QhNR1eSHilBLZXznbYBNySYUfzSwZRX7fcJw2zJz5dbv4EGVzo4Cm6s7B1TNkV+mqK6iTdO1okEjdvc8IH41Gm5kiI/2r+wkJ9tDmWjpfEpLumZrpbwmrhevgTw79tCQeu+VVQDTXLJ7GaiermNC6CNhtUVYgusmt1L3912qpGGWZFP/fsQQezQk95A+7GlRDiPAi5fwxBsUoNdJTRgycS8atG6z6uJNGN</vt:lpwstr>
  </property>
  <property fmtid="{D5CDD505-2E9C-101B-9397-08002B2CF9AE}" pid="39" name="x1ye=41">
    <vt:lpwstr>5J+pwR4fOkkmas7GfmfWdqxo3h5oOm14BPFRmNIsgJ30uD/srkAP8CaozouihzWmzAro1BQ8pvvLPgWReZ0haFBnKxmnTYEopBefL9R3FIn7vmq8e5levA0sJs1ItQ0ygVw+IrVkBYYj2edLnaf64viqetTsMMGdc6/BqOhLW3Y5QCBNCSsn4EsKDiOI4I2/w21Dfe3usJCj816L7fBgXfqB9ELmi1g8lGTBJFCXsh09Bx60zIdbM5TdXOMKrg2</vt:lpwstr>
  </property>
  <property fmtid="{D5CDD505-2E9C-101B-9397-08002B2CF9AE}" pid="40" name="x1ye=42">
    <vt:lpwstr>TyNhu3An/OFbhLZi6k2USqIVG9GoGGEw7BK3qGQyVQmn4wcaT8IbY2aLP8N+ruTP1dOKZmfyuXzAvdx7E4adXtUpEPP0ljJpjn+xpe+iLxpVslMC3nsVXRf5ZuyYHmsHw+C9BzxEUBUdVcMnS8gRz4y3EvuGuOuA/nXDbRq4EADd0HB1LBF5knHaiho6rdmZ5xj/BwDFws2lGpjRnQj+k23vUTrcR1IODtY+TAJZqczOCq+enQX4vHpEgZH2UjR</vt:lpwstr>
  </property>
  <property fmtid="{D5CDD505-2E9C-101B-9397-08002B2CF9AE}" pid="41" name="x1ye=43">
    <vt:lpwstr>zwCTX8reanJQImg15nt2cvDBw8Hm00catrAcOttSetOhus4PXfKyY+0nZ2wJVbyf5ci18d7vi3/duXMq8SY91kzknBfrzjXQRPIbRY0lX7roOmVjnopBOX2i9OI++bJGWwWAaRfmRGjwd7M5b2ZvSd+Z6ojRqCxCQpSjyNFEp7wL713ajH/EBJ9gyycc4xqhBA2cOhvKWw3+n08A3uq8KEW89lQm9PqOcYxNt9U7FEVN6H0fA9LsH5OQMI852q/</vt:lpwstr>
  </property>
  <property fmtid="{D5CDD505-2E9C-101B-9397-08002B2CF9AE}" pid="42" name="x1ye=44">
    <vt:lpwstr>OAkG+u8noGugmw+5QyUfCAC2+Qy0fC7+aN1qlKuMPEq15l/PYvGnRr4vE6FjNSyTrZ7yqERSlTn+3KjAvMHyJKhduUGzp6CIdTxjZTmM8P3PDkcGWlDkA+r0BjHn8/xKNsFg+nFC7gYUW8GGEWLjUGhRUED0S0CZR+OPgvLAw5csQ8EI+q52X7XFT6bd/XUe7ko07Ft/e4fSDQ4d+y3IIWrZbtlczEqTAtUhDZoUwgYJpLzX55ZRcIAg7jfGEpQ</vt:lpwstr>
  </property>
  <property fmtid="{D5CDD505-2E9C-101B-9397-08002B2CF9AE}" pid="43" name="x1ye=45">
    <vt:lpwstr>I9JSB98Vx8OFW3cewOGp3B3JmyCMJE+bV4H5Wdw5WC/7BQZEb0tyeFaetlbENryXqbOP/kenIIoMK3b/bYh4u0/T0XPz99STy9nqbcuCnIYiGjzYomyGLfQjKCFr3VTGxnd8frwuJp8pfFce27sY5kOzri49UBhWqjHt+9gt9cuc+cA0q7/VX2yoLc2RC9BzF5We0QzwOncc7ixB7yuvk7iYBfuq/eGHAlKgwUOPkYtxbDuCeS+r+YfkZvK9dff</vt:lpwstr>
  </property>
  <property fmtid="{D5CDD505-2E9C-101B-9397-08002B2CF9AE}" pid="44" name="x1ye=46">
    <vt:lpwstr>Ti1pPPw01FLs2mCqRNR30kmCe41qeIDu8X1h5+OL+VLYh1jiDsruv3IXoFhC+MejyXGaX8jxRhqUukpTOEzQQfasjH25bA9sbvom9RGGaA/BI2dOp0e+OegY61Uz6zm2HQsC4QMun7NqIsZ47/7tUGHaepHg1/ixlTXCKMrPfOOsyPDlWfdhiQXJ4i/Vxblov60dz7PrOio2SRaCm3MmbeupeWHRow0tkhxEI1zHZ6ztKSej/+S9gZ3ejCy5xbO</vt:lpwstr>
  </property>
  <property fmtid="{D5CDD505-2E9C-101B-9397-08002B2CF9AE}" pid="45" name="x1ye=47">
    <vt:lpwstr>Q0HbZX8S/l7x8il896fB6qi83t2H1zhvLsY43YW/mfOe/Fnccqf5ls2Pv0FjWD+GvcLX1It37f+2wuoxlk5gXidG8ejltrLSNTCfnlRoYmAsPmfLtnH+QuxiqYpMOQuOb/H/PBLfB7hjBj4wS+UCS6OdCc9Qu48EIkScCVB5V1UhDO6PiVGnG6oQMQKCJ0/72H96wx2VolUeCCVO49qGs6TI9vLJFfqKBQVsCXBP0W61V7nyTT7Yx8toUHBtNam</vt:lpwstr>
  </property>
  <property fmtid="{D5CDD505-2E9C-101B-9397-08002B2CF9AE}" pid="46" name="x1ye=48">
    <vt:lpwstr>AuzE8GlRarRcDCWUSuRyXz419xJDeIbSSXuMgerschlgwTyZAmUEYb6YX9RfTK+WqjoNNPcTheUsAykNpcAor6cZpWL6IfONG1jlQGrNcsVZa9C9OKt7+0cVNqZx/fP5rVurhfnq9jqlKkqD0ZGaOYDaT838Kmypk0QjFCW8Wwy6oBZAJ7G2/bKEMzIqsSp4FR2PVQ4jOQm2gwH8A16+fllLmfpXsG2FlofG1hXKSAxbo3736prtXEyUeOmS4FC</vt:lpwstr>
  </property>
  <property fmtid="{D5CDD505-2E9C-101B-9397-08002B2CF9AE}" pid="47" name="x1ye=49">
    <vt:lpwstr>SAUrO30F7UJGmJ6q4hs03+MMwDBtNIx3N1zxf3jw1drpgYD15lU+vWvwJY2ZvbyNZrQQUz1ZTnQBq+rbuvvt70g7ARSucNAKT2QM0ckFe+6PM2u53yQUlN8TJVdpOtMoEDNh7MZTZsD3x+Xg5yLNMCuhURhZw93PfhYvFLXwnI23j8eD3kJogTbjp2YJY+vZPBW1hAlzmLEts5BZYaFfz9LYtjDxarA+NNythNrKZrzpDBfiDCIRYTQhsS/Ws9J</vt:lpwstr>
  </property>
  <property fmtid="{D5CDD505-2E9C-101B-9397-08002B2CF9AE}" pid="48" name="x1ye=5">
    <vt:lpwstr>dHsri5J/uR7A0CV5B0m/kyrfgpvCtirMXNio+s8J8nHVhDN/GVB/a4Sh7yN6ihVK9ZHsrpcEmVOWnTm37ycH0hL/93zmwyHWVGM6aM/NQPRdjWSy2WMNNaALYv+sHB+gnQxlh8kgU5xyFMJ1GW7+nW67k+rh2G5+ROl/BNyu50pklLRRhFpUQ8ZEIEVaBPFbG6n+Q6Di/FBVffuF2XD5DSw44Qmm92Lq3ChMx7RDkF9YYS1IPf2IrWwpNN/cd/h</vt:lpwstr>
  </property>
  <property fmtid="{D5CDD505-2E9C-101B-9397-08002B2CF9AE}" pid="49" name="x1ye=50">
    <vt:lpwstr>IOy/nRY5sOaExZNKHugTlqkuUF6NzXuVALJqVf3fFaxilqd6dfgiuprf184PqIb1EGwm3v6vd6P6FLUXs1K127YDU3zK6Mr7kSNRFe+iOV5Kfn9cbK1HbY9ejk6vcdVmtMvgdBNTJhM10s0dGMdUQpsLBAVxBJ+ztPigC1pIpk6Qzn0kdtCdUopIxFN5b8E23y5rJYa6OGrYDdEQPbvWM8SU6nFMC0fp6wcH7cU1oe9stQAcO7vwrcOlP4xO+Z5</vt:lpwstr>
  </property>
  <property fmtid="{D5CDD505-2E9C-101B-9397-08002B2CF9AE}" pid="50" name="x1ye=51">
    <vt:lpwstr>TjiSs6Zcy3L/tTW/XuchFdE67LKlayIiIVjGp2MX8LfeNipZruIUySm4VLvXfwDyjXd6n3SzCHr7gEmixQkaP3rxcTWGMgcXvfbUUxOKnjvTq29fz9tRUtnZecSE0XwBuD1B7ssO7LypeyPSaep2JV67hFfQmHVlgrlb6stbivopnuVsHrWU26FQ+UrdE9l/4gWipGGPr4VZ2ljt3mA4bQKeCz+Qk6agtiJtPZXeEWt8J0Esu8+jv72CfzEA3jl</vt:lpwstr>
  </property>
  <property fmtid="{D5CDD505-2E9C-101B-9397-08002B2CF9AE}" pid="51" name="x1ye=52">
    <vt:lpwstr>2iubMmvoVRqpm+cwEmWoIvNBwyHNQxzeTSKUpouT4jAUssHfSLvtf5D9uZD3J1XgDyc+hVU4MBlqBhrTZFgY9t6wmre4/BP6ohvtPJEEvKxPgyxoITqPg87dKijhrooWe/6+FhKNv/1Q81ckQIjt56fJ5TwmB46V8z+Ji2BvNAenANyOsGFPWvsrmWAClb1FhESHwyIAd6tYuxY1MbFSTkc/O/3Ife8VS7jx+Ruyjz3qIt5Fw8AMKkytoiDeZEt</vt:lpwstr>
  </property>
  <property fmtid="{D5CDD505-2E9C-101B-9397-08002B2CF9AE}" pid="52" name="x1ye=53">
    <vt:lpwstr>0HVRROc6FjvfsgzsVefprUe5mox6VUNzBvbHmtrEvLr9jTwsSgM+ZColYBsGx68y3EB+zVi9+Zt3VT9uy3G1SAa66Mo35g+x3QvFPphn+E2AitG9YpHOIlTTBotHRdx8MkNpJ2zQcF7v5dCsmwPqT5Rf/0CEMDinN27j2x0Fs86eces4x01eeVB892GJFFQYR695Il/qLEoC2GMoyuA0imWgEKvx6/LOkuMrBwwGFJ64mlhp3nDMa//8Xb9IdOI</vt:lpwstr>
  </property>
  <property fmtid="{D5CDD505-2E9C-101B-9397-08002B2CF9AE}" pid="53" name="x1ye=54">
    <vt:lpwstr>hdYQzC9zpjCZFSGGqxoyJS5xr0WlitGKbk+5B/y1XitN/pUFg1I1sllqD+fp17En8Xc56x1cJBL1ikn+kFMf3+4pmU5pqOIdSiQt5Ws2Y+RjgPgvmkSwSAibqFdlINzgZJNOajwkT2wo64glJLgyKS0nvYQCKCCN7myEAgBYXG5CynuE3J8/YQdfCoMtFp76Ime/5zA/RAOxrizZBBQKOtmj+HNkJ6cKBQa1GFBYPT92YBRa4O/2sy5KTznNde0</vt:lpwstr>
  </property>
  <property fmtid="{D5CDD505-2E9C-101B-9397-08002B2CF9AE}" pid="54" name="x1ye=55">
    <vt:lpwstr>5/mbMVmnA8GdNfErLYa6a9h0eavMomKijbZUuk8GMfEPQBxzrDmEKzTSoDywpNVTNrvT6We+AGv9+9YcjoAACCyzmsbYDd8c/rvaHN0YoS5GlfqFD0j/jRB1z4s4nDmanMe4rHk73Et9L7OirnnLgoS/dQFXdAWfE8DTaPsDCziOmShjH4nbIH4FkrCG5+rjR2jsms0FYZjjHO0yzmA+tVyqGUzdpG+H1dv5jCbniAOSXXJqPw3ZGj8SOu8Wkff</vt:lpwstr>
  </property>
  <property fmtid="{D5CDD505-2E9C-101B-9397-08002B2CF9AE}" pid="55" name="x1ye=56">
    <vt:lpwstr>kfBzQibmFD+OqcbMT1h7zpeqvjs5WTvBMkW6mFM0IXpz/Gk6gToIPD+nbKG52M++1rhIpbsH1FIhcXZUZBGVyHjSMAVX7EoN3RHSXqHEgkjhfuKI7QeaMGRFATYBdCE/Bo/uvv2FYXCIK41/+Bn1hk3N6ewAyIpQ47l5ME3X442hUdrqKjJ+4S4RN9eMQHuajdCwcPLZ8OPZfzQ4gb5IOcYHnGZxy3g8EaxZsn+FUMZ/zua+dDjdwEiRj9YqNul</vt:lpwstr>
  </property>
  <property fmtid="{D5CDD505-2E9C-101B-9397-08002B2CF9AE}" pid="56" name="x1ye=57">
    <vt:lpwstr>mcQb45cpYfooKKIX/ahWeekwgd//0dj7OCq2WLrQcVDNd2ooKpZeDRpJdiGAqcNnsnn1sHyvnq5MsR9q2efqPuvRYyKzQspxtpflZCvG2tH2AGpUDuTPcBYu0PIk0kAEZQ+ZASJ1BXUU+LMSA79U/IFg6xREveFe8XVhn7LPqDZal6U/sVzzuKKII3UwJlDkJVNzifNaGjHDsfNh5t/Dppgry4vzC75Aud/E6BWYSmED2ODX6A35wARuQhDlpu1</vt:lpwstr>
  </property>
  <property fmtid="{D5CDD505-2E9C-101B-9397-08002B2CF9AE}" pid="57" name="x1ye=58">
    <vt:lpwstr>StiNZ5GX5moT4PssePWf6RFsWCuu2vF7LmY2/5bAxEuNfqm/mIJVSUvwUEMUJGDHo6akfWSNblQmictkHWLt2/391nLtTvhrH/tfVfzL7ONwjIHw785eIEJf7DiiJ5UqY3iKOVMSluTppVBn22Y+3hYa6e/vGT5v++zoiQ/sE1FQULKK74EPqRYpyAVDXQWT/6L/ojysbPy1pxUEEfwXkeK/FssNI9tSb98+45gdyrleLxL35z5LeRRGyR9x/hw</vt:lpwstr>
  </property>
  <property fmtid="{D5CDD505-2E9C-101B-9397-08002B2CF9AE}" pid="58" name="x1ye=59">
    <vt:lpwstr>83x98T7amkImaXK7i/twzrVSmCICHPECbrSHm6OPCb30vhtlMdNvORlg0ZPgzRrMkP+zTgC8UGG8ND5d4B/oN2n5dSTg6RTUrUvAqxyyUp8WSDKDnuciapKUqA7EtdKTfo3t5llQ9+rErfJG2zBT99Jr2FggIAAJplFEeldb30bZrgTpiF1Xqi5MiNuDbMcATkv9iLJX92BxVOw2WKmvlMKKf4sNeDLvQtfl/tPRP/kkJQR/5GnEo+XPDwSEmPY</vt:lpwstr>
  </property>
  <property fmtid="{D5CDD505-2E9C-101B-9397-08002B2CF9AE}" pid="59" name="x1ye=6">
    <vt:lpwstr>O1YjjZy/wOEPbUmMw10jH7GKpYv8Xn3L1XWWu1jzC710xl5zPhYPXWOohYGKroAEEiW3OIHM72djBF58EQEfsaXgtiqnWn0YgttDTleiW1yENS2FDlV+s3B2uNv7C7hIa7K3v1VcJbiZcQ2xvsivFJN01AHb+Jpr5UbXq6O3AAUCfDGaEMjwrqq87HZiyYtTpys4vmSfXLX2o6Z3WMFZBwR21Qfij3dHrUvavN/SWt8gtT3Qakjhh/Ij+BuCYHw</vt:lpwstr>
  </property>
  <property fmtid="{D5CDD505-2E9C-101B-9397-08002B2CF9AE}" pid="60" name="x1ye=60">
    <vt:lpwstr>sBb5oTEEuRJ6aFPiNz/yqaR1EqcYi8D65eOe7SqCLwye7ScRyW8RNWSg7Fc/IOy06UUkyLj70daj+DmlKwShLeC5ylCdVG6J1pEmGjRF2BbSL7xieNu81FyUPILMdesosL6xKZXvxKT0oMiqtS217fopSO5O4+bsoY3XI1HB7TigjOTjMtfGtHL515QYLZOMdATrlT44o3WNIfGoCPyhKx0k1GhMiEaUF9JvrP1dGD2YxTwUyY/LABwEX/9qyqx</vt:lpwstr>
  </property>
  <property fmtid="{D5CDD505-2E9C-101B-9397-08002B2CF9AE}" pid="61" name="x1ye=61">
    <vt:lpwstr>WRxw2pz8vPqj7BM+Z+BHSK7PjpCzuk7+aPg0ni3msBgE9dt6HOadF2JfynEde0KNRJj/ovcHMl9syZuBFvyc1lcSUVvW5dvYhBX3yT2jp9owGVgdKEt7YEpQed2CoS40LaXFXCD/PW560Y5wwtoL/UPU8dPGsUuh458b6gdO2MAsgLDCwlRrMQOl9Am96RvtcSYbY11tmaBQwk9RKcWnAag/LfI4Wgt+cmLwlSyd9pQjCaaDXnurVPXnoJze3KF</vt:lpwstr>
  </property>
  <property fmtid="{D5CDD505-2E9C-101B-9397-08002B2CF9AE}" pid="62" name="x1ye=62">
    <vt:lpwstr>ETMPt8D803WJJRS8BVpmnzOnhRQOmxuv2b3eKIJr9PYSygbe4tPzhaewIGsqUCmp0D69V1QD8E7Q2NQG+UQNoZqfJTGmb2rprBMUgb+q3SVAe+8eK+6FnugG/UaJFI3mF6TNUYeDcW0V7Xe4YeHLUJYIPSOmXWpJpJoiouJKX2J6ypZ2wtvzXb+ztZYt94L9CQdFfkBCCxoADNbyJb7abaWlCaWvQyQvso7TiLvWR2HzdOtS/ShoZ2kOnQK2B3O</vt:lpwstr>
  </property>
  <property fmtid="{D5CDD505-2E9C-101B-9397-08002B2CF9AE}" pid="63" name="x1ye=63">
    <vt:lpwstr>IwQGv/jorZEeFO1MKUYzCwhrQv+vV2PjlVC/4BR7cPzGD/xCTAGdbmKp+DNSQVFDAcYXhTEZupI/Oi/1DNs4U+Kxb8QhwXctfNZnXtyiWLAXTllrH8wpElIZT6wUPrYCTEJy5rLKAVLXhqZQn/S3CDcehKAbk+jRzQpgGie+lZKk688T1mDt2NqfLePPS/ezt7IDcn5X7dKzJCETokarQ/IyAE02f0afOyBqrl0XuKN7ZYX7S156iXZ79/zr1uy</vt:lpwstr>
  </property>
  <property fmtid="{D5CDD505-2E9C-101B-9397-08002B2CF9AE}" pid="64" name="x1ye=64">
    <vt:lpwstr>auiJyMry75I1W87J3L0ozRWMFeBR0A/oQ6a9MQvHh9eHTgx6GvA/c+qXunGzSC62rLHVlJy2uOTWlvOJ76+v+7/d3/aHFMdwF+o/q8Z/O8r+kXhPsXa+mGqTNeHLtj0wB8FtzMHPLS/tksx5drZ8PualsNVnb1qNx3b/Ww9+dMkEitsVXOtZoxKhQEUlFOSC7R8ahZfi3qtGUHTvvusgNEAnCKPi1oncDLl12+bGLOcfIvHM9scdWreFKSYTczl</vt:lpwstr>
  </property>
  <property fmtid="{D5CDD505-2E9C-101B-9397-08002B2CF9AE}" pid="65" name="x1ye=65">
    <vt:lpwstr>6/gn9XaQox5MgS/5pbsg1q8rwsgfCbECz9dWZ4zte0n/5271U/NlkCm5y2gUc/Pi1lJB0KgVgRlsD86BNZQArxilfrRFBnyig7v9pCqdVl/MGkrOnahq5HIcMkNGOHxNS8hPPwjnb4Jx1NnsVCulcD8c6/ROO50MyRNIMkZpV2iHUm6b0W0w96f+PBouNLAh5EOMShpPeHZGe3mF2I+JU05JP0gWAr4enJLur3TE5M9d+5xlBo3CN1o2adx8FkP</vt:lpwstr>
  </property>
  <property fmtid="{D5CDD505-2E9C-101B-9397-08002B2CF9AE}" pid="66" name="x1ye=66">
    <vt:lpwstr>Jl+ddMbAcHkvdw/CmXAETCheLls/mWxVkg68utkrFR/HRdIw+P/9/895pAoaJr+oOtwAlqvAYbrcdk2zo6Gp40L0dVtsz+aJTlBNFQZc5KS8Y10bUBbECQJpBZqH8VnMWug1AARD+IBW5L3N3Z4VKkuHz961s1aRoS0rkz56Sh8jZRY4AFhsPt6Mzr+cT54eNXB7LTH7yAvboEFwOu3qGRIMiIMXAgKTWDHH+tMpD+WqsfGNvD+AnZME3pKsNxq</vt:lpwstr>
  </property>
  <property fmtid="{D5CDD505-2E9C-101B-9397-08002B2CF9AE}" pid="67" name="x1ye=67">
    <vt:lpwstr>FhuTOg30tb6hfIn742+8dPvFzk6qXCAmwP027GSK0NelwOY5e6FGpFjwJSCfr3PivIGSzdgJuv4hyMEUq9oW8rAe5GJUjolEggazEwzbxvRln+aWFqB1fdBm9/k8IJIx8nnLRmSgdmjh9SbUMTAo3VO4KNYqmWUo4EQ+RdCzh761oG82zDlaiWTurce7J8y3yNYZyYrHJ1eS6gIPA8zaBkE6EDfFh4xT4s7NHEMqXorog0cZKcjNuU8ad2qrDPp</vt:lpwstr>
  </property>
  <property fmtid="{D5CDD505-2E9C-101B-9397-08002B2CF9AE}" pid="68" name="x1ye=68">
    <vt:lpwstr>1ZvI7JuBWrPfEEV3jgIeprtpl/8/PWCHaop08/xt25Q749A2UfXtIuiwVAkSu5WJ3mHX1WjEMRH9MXJw1BWoeAu6JAFbXNpNkSbfzp3jPNv36s+h+7QTKBcLqLnf4DFzIh6fvk3IWSao4S0idQya+v1U3AdLeVAbOeKuc6pSvgHqFHaK4v2Cu5Gv4locQiPx9CYKx5CNLmW228Rz8uOu02owUh4Q5z0rb4QttiPnhE02Yj+u6BXteMn9FThQ4pG</vt:lpwstr>
  </property>
  <property fmtid="{D5CDD505-2E9C-101B-9397-08002B2CF9AE}" pid="69" name="x1ye=69">
    <vt:lpwstr>V+gDQp3Nloxs/i8fmRNSAdbRW9gTn5njNGY7xij43ExYnv/dvMlHEzxfe+3bjf37poY4ZipzsURLPOx8oZb4a+9ia8AUMtBSyDI13hg4g+Sdcus7zlmv14OjLTjQdvt8BrLdZsWoDjk5dgYABcXpLejJaNz0+3gENBuxVanHhzjAxIH9uTK32Z/cVEuLeyHEa4Kch6wu+pORrxFuRprH3lvogEYyqFvdTXtpY9xSqBCmZG7rdAz4R1eKSToaBch</vt:lpwstr>
  </property>
  <property fmtid="{D5CDD505-2E9C-101B-9397-08002B2CF9AE}" pid="70" name="x1ye=7">
    <vt:lpwstr>R40vW4/1Xu4H7vHCABRAWpiIZux/LSZrDbmQHsBb2DBVI1l4OJ0TEqkFffQXVsJOSi6EZ/3tPpauJ47ByL91jkU2jcp3sJsLNftKj4K4UysCox9KF6kCekEOyHHUBOA8HtBNOxVhuhAdZxB+x8WxtDN1H+FSX6vN/t/s8VNdMJ/GTV+9wuy8hx3fMNIFE6UTELDPf5ZN2xuwHUOyICBv0PpZ5peR2Pw8+mwZyQi6Z68gfA+HcvSrfbBZyyWk9YN</vt:lpwstr>
  </property>
  <property fmtid="{D5CDD505-2E9C-101B-9397-08002B2CF9AE}" pid="71" name="x1ye=70">
    <vt:lpwstr>qWTqttRQXQPZvex7xoTu+c12xZpWMpYgI+iRuA1I2TTcP3RR8Ya82Q1hCmOgqpi83hBEveXdlwUPdga3Z+JV72cHzL+9X18Cnv0NCdGJT2U6qfohBo+ZYE4b+Pw48kqdxH693KsjeXSl093KcZcHAtF/pKZiuXBRTM4N518+13qJOc1bB42LxD/0FSNkxpiEUlHGSxgKKda9Y9NFHZRbK20p3ugK6oefmU7CEluRzU9bpUEZmZg+VexGUgB5v2p</vt:lpwstr>
  </property>
  <property fmtid="{D5CDD505-2E9C-101B-9397-08002B2CF9AE}" pid="72" name="x1ye=71">
    <vt:lpwstr>TbBTs3apuVRSy995vodVJGjeCrBqHIZ3mU+LZ5R3ICN6x+YmKZ0lW9SU4VaKarBOVZ9tZ0okjT7UBs6VeJkKtfUkC2D1FnIiuaht/Wxk8HK6XtqDw1QO0r84/RKY1OizPWp5JEDUgNJcDP+cZVr9P0RiZjgwhrZdXX0xVm3a9ECOlnjWLphZd5TAhKY7xLVbAi4x9GRSlzNLJbQsLG0AyQPpqsl4kWVqy/knsMFx6/dLrpQBdXmMTyObrgJ11tb</vt:lpwstr>
  </property>
  <property fmtid="{D5CDD505-2E9C-101B-9397-08002B2CF9AE}" pid="73" name="x1ye=72">
    <vt:lpwstr>6c+xWyKfpw2Wf/IkRtmrwNiuLU2LvUo6o1WGdjYOxefqa/NuQIG1+9qq2YJjhT5+Z0z5sUzZbq4JRyvaEq5+BT0dQQwUQiF4AWC29lWURqbzpY/Vk//QbRos9wuS1Sn/mFpwukZjwIARE6/i7kltJHfRfnaXaemP/VqF4JZCilh0gkYu24Rd3b8EyaB2lS2x/jH4B3zRgZwcZWeuWf2e4bu1qLIZ0/t+QN/ikaRCHZSY6hs5aNth8sFuz+ysTU8</vt:lpwstr>
  </property>
  <property fmtid="{D5CDD505-2E9C-101B-9397-08002B2CF9AE}" pid="74" name="x1ye=73">
    <vt:lpwstr>XglhQSFkmBL1FI8+Ts85HgiypZfc7tu05CEInzIDEumb1qpw2ftvvb7zbban9l1bmbmY/9LKLRBxqMgtOIj4cZNY6KjguVCNbHhUXSNB7R3SAED+q70VHe3C9owPoEP0FTLy462zYfv6aS8XHModh98Tvxc8ptl0j/iOx8g0IiFBd3tiW5xENos78vQrlKArASR1m50wspE6kMn4A0AbBPrdP4AYztbssUxffBsJpsEgaZQYtJxJMfF5l3wFIhB</vt:lpwstr>
  </property>
  <property fmtid="{D5CDD505-2E9C-101B-9397-08002B2CF9AE}" pid="75" name="x1ye=74">
    <vt:lpwstr>0DR/16vbFW41ygtN5qSKixAA7dk6fN1Cg72OmZwk9XvEh0m5MG9VTahL77nvhOj5T82xapBKEqQvbR4mQYQAJLDUsfSAYVROvu23xaD68a0W+1GzcfhvryB6XRabKrHNpW371372+sAaS60XwzjiB+ZAMG95szMnEaIflw9NvOi/Fk9vXk8KOw5ITg1wWtyLscPrSkPYpWJ1QwwCMLnmhKNwCFUwFIb0WzQgs7C2bGZ0ilRcgsBtE8pHPd45E6K</vt:lpwstr>
  </property>
  <property fmtid="{D5CDD505-2E9C-101B-9397-08002B2CF9AE}" pid="76" name="x1ye=75">
    <vt:lpwstr>/ZnKMmvV84xlTS8WixVF9jEYprYjo5tLirP+y101cCBlOt0Zj6f81NmTxApPCT7n9/wiKfqTYhmv+5lnW4Jn/cNAi778fKOIb5y67hvzpAm9gCaf2zoL7JgTuH3d6UFOBgKCk/HdJYm9ai5lF2/QpWXkYuHIvBdm5sNpa+abpx4ebp0mNYl9za2Bl+pJ59JB9UHq7X+0bhayOibwoWyG5fkE3I7FZ/m5WRSthgtPhUru+VULEGaIS3IreQssdhx</vt:lpwstr>
  </property>
  <property fmtid="{D5CDD505-2E9C-101B-9397-08002B2CF9AE}" pid="77" name="x1ye=76">
    <vt:lpwstr>fytBtFNge07ZolKMM9zfIBg1gkOdn7uesaE0q9BANtZMZDjFfAGQ3KSn3xHVtr4z92W2qZmpXcrObmrzBIF98l/GOVzJJQz8kC1YCoXqMT0XHk8hVpXbIA6Zc79lVX1cxOV32bBFsmHBlB7k+bQh+3mT+AUxNg1w9keJ5/25PixGApeodiR+i2Te/LRKsDOPV0roYwlOfMtDbRfMcWJWnVf15uyc0aTf+WoXUS6/wYfFBxzL3ySN3d7gDHacPpl</vt:lpwstr>
  </property>
  <property fmtid="{D5CDD505-2E9C-101B-9397-08002B2CF9AE}" pid="78" name="x1ye=77">
    <vt:lpwstr>gQoWYT76vMTehf0o1Qwmdv4wP/35lSxr6nmISiG/qx/pGeRy1bP2YBCwRGfnBUEU93GSn0rMPpmK2/FjSlqcgLylNEHBBoFSV+p9j+FXqrq59+bZEXgvilSUL0cM9vrlhsVNs3b7n75BcSNUGQbi1Fm8o5/XDx1ZA+EC9uP5PrbcS4uqn6yxX14lvS01uhvhJSKztkAjz6wvP9x37X1W6xfHGPD3/OmRmUeGHQjTM0JcQMfbKr2D8kSuO3LHE4/</vt:lpwstr>
  </property>
  <property fmtid="{D5CDD505-2E9C-101B-9397-08002B2CF9AE}" pid="79" name="x1ye=78">
    <vt:lpwstr>jby3oc23JM2/KxVaax0jkS/tAgFuYA/aj2F7Yl9yzlGaDkpc070pu9E0etrN3rqH1xfmFaAQdAHTvTreZgEgMUYZnA2L4i5DigHlhofy0IOgRirMlh+cX35NfalW5/zm+ihLrGl/bQD3cBw6eilGTCVde1ybAMNYhK9bP/U5zoMMsxFMq3stXtfOa4KglIfKOw0UTMIBFs2V2TqxqXaX1VXYnSd68YtYF5NzZRSWRnkp8QoL1G6eCBfSNN5ojtA</vt:lpwstr>
  </property>
  <property fmtid="{D5CDD505-2E9C-101B-9397-08002B2CF9AE}" pid="80" name="x1ye=79">
    <vt:lpwstr>qpTcIUiSIkqes/8UfVVpeyIebbLpZrE9XcS38hP8MNazVXYe2EiemvmpX+UOLGVKy9s9lPabp0w1mD+WD6iIuyrRuyk9t/wIu5bb+6XfHH0HMuR5Slub1netNafpx02uFNe5Ofqyv+ou8dpyuxzw1eqYb3hI0ogiufxtow2nmeNH7D86HFBVFX3HFk8ie/9KmuhqYzXfoK1nfFdC57Upwq+ybcm+8EGK+3+K/cHDi3mRgAtWLC2GlJmBQ5ehbrs</vt:lpwstr>
  </property>
  <property fmtid="{D5CDD505-2E9C-101B-9397-08002B2CF9AE}" pid="81" name="x1ye=8">
    <vt:lpwstr>hBHaHerIbk/w9bfDfCA+jL/Wm6d9t3yWNnSmoPn4oPPXAp/hJ1aZ+8Afzuef7V3HYQs7elwNi//EwMKCIiwI79ljCVN/A2si6/P+Vq5ynkzGrEGl3mb6C6Wv9JBiP2RaArFCkS4HX1Z7vGAHPNPIAT8RpGvZ7sGAPvIk9QMl7VxvyKvU6UKacCjYiCSdHfIfL2skKY0wmM4uUFNi5tRwSgaanYsUCQNbOg6vDbQiXgpSM40HDXZIPYR5dKTcarR</vt:lpwstr>
  </property>
  <property fmtid="{D5CDD505-2E9C-101B-9397-08002B2CF9AE}" pid="82" name="x1ye=80">
    <vt:lpwstr>+8CCNaolKTRL0avHq4Xz78wa/q9mkvIlMFmCdBrsYvlgXQx18j4Y0U60fefwlGOP5s+W3SyjVZ1jfIBQotZzpw7nA65U8cF19JfRo9iOciKuTuEl75qAOUlrvMKkZC88QeNJzvL7qz1knbmYTjoebCjn0M+3vYFdJoUhWP6UnPUwzLMI9EURhU6RElZR/cDq1GAWLop8q4q1TCxCqw/zO+kZd5scE582XCznMshvrImMNCumNl3wvK2inRUf6CS</vt:lpwstr>
  </property>
  <property fmtid="{D5CDD505-2E9C-101B-9397-08002B2CF9AE}" pid="83" name="x1ye=81">
    <vt:lpwstr>m1T2XtkR5WVjW0DhRzH44Fek+GKz1c2M4Ak2c0orYboAdvT6BClDKlc5LDmBrx+UcjfAtn9L79IQwFd1Zv80cYQt4oGj8XgtXehXJkqrjL48oaw2Rffxc+F2+Wj6dd5x2a5L7KQRKiz9CJRywd4p1oykAyldWIhBQBHwpxLlLrW/zj6ePMX6gmzEUxO+8groFxD/GJCx/wMzb/H92SYTQMqIwqeOwCBIXdtMyBX07mL5I07UXxjrrsDqhWldnYZ</vt:lpwstr>
  </property>
  <property fmtid="{D5CDD505-2E9C-101B-9397-08002B2CF9AE}" pid="84" name="x1ye=82">
    <vt:lpwstr>31ayvIsZZcmKf56yujpxwTIsBWTSNDCGFCb8Hgi/F85i9RUdVzfttynET6t38FnNypIp6cTho37GbvLUqVA5Oz+hj905/T+rIRbp+PBYq4NonVPjIGBRbP8cMHQJ9jf0IYGd1u3eHVa4nwM6bmxCxyRoCUuEMl+SpoX73gITZMI87ekV31hjrkYrN8MQj+//zFg8jbLMSwoTvl2Hgn0giNjZOf1n88oNFNEuz5c+JbcRb3a7eCVw/xabHbxPmUS</vt:lpwstr>
  </property>
  <property fmtid="{D5CDD505-2E9C-101B-9397-08002B2CF9AE}" pid="85" name="x1ye=83">
    <vt:lpwstr>9+VuLkZ/XGtXEFsO03Fg+Ri9xPkZW6P0qpDX0pqI8rg2d9HDUNYeP4IvuTg6hq3MQbiApcEgthDm179NMcn/djbLFqekTGrDLPab7nEQzvmCt79hXCuBKk9ntLH3w1WH7ASKw4QMS5LDvaC4qD3/VuOw376wfqIA8cqkHE1Nvh+RgqIMr2mfno19iRcA7vgxp58lFzqSdnqt+MzLFGAin39o5tGOn650KfRfKl+OcrLSnk9baPKYsrIEQYuLI/x</vt:lpwstr>
  </property>
  <property fmtid="{D5CDD505-2E9C-101B-9397-08002B2CF9AE}" pid="86" name="x1ye=84">
    <vt:lpwstr>k7ctLaiAUucm0KbQNbds8k5P0t1v2P9e0E0g7uY8SELiiO9EgE2+UxL3CzQ0g6MD1SIjrw4tAbVffnNVz5F+XHgV4CFcqkfbyBB2+gKMBWQydELStiS0qpjyxYvYRDqR8savJDFnWEkPcy8Nzi8vTohtIvYVzMZcFEHkQUI/lTM+Os+6If0V8UAWQOXl2Il+s6bFq+gs5LGjbrnRkC0rq4/CdKgORxFcawNJxyeGbqrrHIg0Zn6ioYErR2Q/mge</vt:lpwstr>
  </property>
  <property fmtid="{D5CDD505-2E9C-101B-9397-08002B2CF9AE}" pid="87" name="x1ye=85">
    <vt:lpwstr>KFelK5gUe/P8kw73F4X/Hd4jaVhG1IOVYdUno/JB+mU8S2LcVy1eIgqRC6qF/L7rHAbuQswq3PZ9CQHj69Aqh3qz7411hkoLqPG/NcWYYN6dOY57QWFtaR8Znq75To1Sl5aC9xU/enDD7NVhs535pFzBGyydwJ6ETP/vcWUnk7XuCnDjhhkdrZ0mzLCBQ+CQhdinZnnTj4/5t4flURCs/TeaNvJ/NMyBuSudNvLQNAe3K4h4w+bEz8DEfESL6m2</vt:lpwstr>
  </property>
  <property fmtid="{D5CDD505-2E9C-101B-9397-08002B2CF9AE}" pid="88" name="x1ye=86">
    <vt:lpwstr>c8X7/+FkpmQ0VFi/Ekv32zrOzEypptNuJELj+QRqHDIYeY4OCJ0VZ3q6M/JmwP4nIfeOqglYPQaR/zJeaZ+zr5vNh2V9UENUBd0BsANve7GxQbXlQOCTxgZXbWhS7hD4B5IW0m7f7isqLcTWX3bj+Jbxx5w1Lur4EGwx0Ayu47vf0NK6wArBJ9A7pZVgfBNvaGSJSWu9VthAbtQq6B9/vjgjqLFlCQwmD4muwXj23sdkm/Wmk2ceBymMDM13mVA</vt:lpwstr>
  </property>
  <property fmtid="{D5CDD505-2E9C-101B-9397-08002B2CF9AE}" pid="89" name="x1ye=87">
    <vt:lpwstr>JtfFGpp53Sxn+D8cmkNYEjZT6UiasQNLE7ltqerJIgG7xug9LAvSxMGeM7zilaXabmfSzPvt9hyD7bfS5etapDedBqg/NFiaIzim6qWOKU/9ZY0HntKvPcsOzka5nOIzqoihCU1iNVtAbLGgfo5BmjLtYPa43mLymbrJQm0cKnFiGxo4OEGzlNVMH+mwzr8lUUvkC8noaMdKg717L/Y38qMZl2cw9kxLTqybXHMXYVcG/Jh25IZtoKJ3Wq2ESVt</vt:lpwstr>
  </property>
  <property fmtid="{D5CDD505-2E9C-101B-9397-08002B2CF9AE}" pid="90" name="x1ye=88">
    <vt:lpwstr>KIZtcdTJT87y9Fg6adcor+mTaxfAtCNXmOOBgW9TzJIYOLstIdqBkBo866Sl+i6cYoVXXnu9eBuSKCNxaqq57R+IGjNMM5DWgPr6d4x3V1rHux6uDE3kxpm/zRpkWaNVwNeUk2TEyyduKVJel3XRWJ5tOgTy6LS4BNF2F1Kq+IImxNyoVxl8F36ME+crOEaPUOa+Uf1x0hOxZvpCB1xP01oU1KbJwz876FUlZYGWRD17IQQTuQQiYdPKLBU7p5n</vt:lpwstr>
  </property>
  <property fmtid="{D5CDD505-2E9C-101B-9397-08002B2CF9AE}" pid="91" name="x1ye=89">
    <vt:lpwstr>QXxeGWo40qHdpSHNbpdrNrH1obKeP0vyGMkBsccmUkoAHKWYLFZ8l9aHsPGAhggUOLXosXR8Z3cuvRDXrRxpR6lC074zFGCXCGJTlc5XH3NoUcVgQ0WlwYna0t+gZFKwBBafBC4xaIpKkTbQEDv3Tq48VZuY5ASUutK2zwemp+CZBtxZoPZHiXgg+ly26JwwgBRxw3GWogQ0vYeLFJ5i9IGun1uMAqvsho2XJF+jhrDBTydpwIyFfjDbVtDoTYa</vt:lpwstr>
  </property>
  <property fmtid="{D5CDD505-2E9C-101B-9397-08002B2CF9AE}" pid="92" name="x1ye=9">
    <vt:lpwstr>GW8sCMLk895srzS1kbpIc7KUEAzDxoD7bi50SMG7tK91+NFRKYwMUVvrduqY37F/hCtUvMaTI38myIOLnNLk2U/vyeQ0qepT+arX9xsvO2WshC1tkoQogRHPpZNHAzIorEzZ/5jeN3OUq8ZBJ0wu3F9BmFxDrxynDaxErH7QOqvIDcWrhQHNtOvbuLsHcLmwDmihDJ5gkyiiOWIlUPrA1sO2WPXTK3wvdek9ByCD+vSuDTHLvOwsJ9IPfICZy1s</vt:lpwstr>
  </property>
  <property fmtid="{D5CDD505-2E9C-101B-9397-08002B2CF9AE}" pid="93" name="x1ye=90">
    <vt:lpwstr>WDqq4nltHNgHFAr3m1UTg5EvF/OsW7nYjIw7WfeNVdMb5XDUjt3ADbSXVvD6ypkW7qIe6/ZpIAcUaXSDBGUdUTN5TJ9YO5kyePqbThH6xidIRjEf6eNoK5AunHD9qE4qFWU5tDpozSz9eAdokedxUufxTZzreAv0QzUAUCy77E7kzQ7Gth+aoDlzOjtX9/unFkUksw04acyEkw1eWyAbg5HbrRJ1BrNrs6AdLs7yht1XK0cXeEcaqFAGvPCVk/M</vt:lpwstr>
  </property>
  <property fmtid="{D5CDD505-2E9C-101B-9397-08002B2CF9AE}" pid="94" name="x1ye=91">
    <vt:lpwstr>sUJElnemKPMrlY7V8iKXkK/NNw5mMPK3M11x+jMcf90+iFbQ7cG3CbcVmTHYmotLxvAlNJZfa65thGWcynULlkZmlZEDGwtgxMlav/mhS/+GFK5f195odS/BNb3VwAkHwALCwGSO2cSYoitDvpBU5OydxG7szubH8PXEQCRHm/UaKifroiZUCWPgFVgdPwcMySgyp3f5ntbpxI9IxHKhKqC+w1TdxEp38FRC2SCACAR95Uwg6N77fiup2AcbW3d</vt:lpwstr>
  </property>
  <property fmtid="{D5CDD505-2E9C-101B-9397-08002B2CF9AE}" pid="95" name="x1ye=92">
    <vt:lpwstr>svGmDEexGJTErSbTHUPGXcy/iuh8APb5JC9oiO09u8u7aQoRoqK8GccfAsCkS+BaAAA=</vt:lpwstr>
  </property>
</Properties>
</file>